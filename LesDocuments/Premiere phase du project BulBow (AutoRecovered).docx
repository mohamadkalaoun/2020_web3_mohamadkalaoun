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6856" w14:textId="77777777" w:rsidR="00A9204E" w:rsidRPr="00AA01FE" w:rsidRDefault="00526EFF" w:rsidP="00AA01FE">
      <w:pPr>
        <w:jc w:val="center"/>
        <w:rPr>
          <w:rFonts w:asciiTheme="majorBidi" w:hAnsiTheme="majorBidi" w:cstheme="majorBidi"/>
          <w:b/>
          <w:bCs/>
          <w:sz w:val="52"/>
          <w:szCs w:val="52"/>
        </w:rPr>
      </w:pPr>
      <w:r w:rsidRPr="00AA01FE">
        <w:rPr>
          <w:rFonts w:asciiTheme="majorBidi" w:hAnsiTheme="majorBidi" w:cstheme="majorBidi"/>
          <w:b/>
          <w:bCs/>
          <w:sz w:val="52"/>
          <w:szCs w:val="52"/>
        </w:rPr>
        <w:t xml:space="preserve">Premiere phase du project </w:t>
      </w:r>
      <w:proofErr w:type="spellStart"/>
      <w:proofErr w:type="gramStart"/>
      <w:r w:rsidRPr="00AA01FE">
        <w:rPr>
          <w:rFonts w:asciiTheme="majorBidi" w:hAnsiTheme="majorBidi" w:cstheme="majorBidi"/>
          <w:b/>
          <w:bCs/>
          <w:sz w:val="52"/>
          <w:szCs w:val="52"/>
        </w:rPr>
        <w:t>BulBow</w:t>
      </w:r>
      <w:proofErr w:type="spellEnd"/>
      <w:r w:rsidRPr="00AA01FE">
        <w:rPr>
          <w:rFonts w:asciiTheme="majorBidi" w:hAnsiTheme="majorBidi" w:cstheme="majorBidi"/>
          <w:b/>
          <w:bCs/>
          <w:sz w:val="52"/>
          <w:szCs w:val="52"/>
        </w:rPr>
        <w:t xml:space="preserve"> :</w:t>
      </w:r>
      <w:proofErr w:type="gramEnd"/>
    </w:p>
    <w:p w14:paraId="4810865B" w14:textId="77777777" w:rsidR="00526EFF" w:rsidRDefault="00526EFF"/>
    <w:p w14:paraId="3CFF261A" w14:textId="77777777" w:rsidR="00526EFF" w:rsidRDefault="00526EFF"/>
    <w:p w14:paraId="23659381" w14:textId="77777777" w:rsidR="00526EFF" w:rsidRDefault="00526EFF"/>
    <w:p w14:paraId="13DA1E64" w14:textId="5E701A0C" w:rsidR="00AA01FE" w:rsidRPr="00BE09B4" w:rsidRDefault="00AA01FE" w:rsidP="00AA01FE">
      <w:pPr>
        <w:rPr>
          <w:b/>
          <w:bCs/>
          <w:color w:val="00B050"/>
          <w:sz w:val="24"/>
          <w:szCs w:val="24"/>
        </w:rPr>
      </w:pPr>
      <w:r w:rsidRPr="00BE09B4">
        <w:rPr>
          <w:rFonts w:ascii="Castellar" w:hAnsi="Castellar"/>
          <w:b/>
          <w:bCs/>
          <w:color w:val="00B050"/>
          <w:sz w:val="24"/>
          <w:szCs w:val="24"/>
        </w:rPr>
        <w:t>1</w:t>
      </w:r>
      <w:r w:rsidRPr="00BE09B4">
        <w:rPr>
          <w:b/>
          <w:bCs/>
          <w:color w:val="00B050"/>
          <w:sz w:val="24"/>
          <w:szCs w:val="24"/>
        </w:rPr>
        <w:t xml:space="preserve"> - </w:t>
      </w:r>
      <w:proofErr w:type="spellStart"/>
      <w:r w:rsidRPr="00BE09B4">
        <w:rPr>
          <w:b/>
          <w:bCs/>
          <w:color w:val="00B050"/>
          <w:sz w:val="24"/>
          <w:szCs w:val="24"/>
        </w:rPr>
        <w:t>J</w:t>
      </w:r>
      <w:r w:rsidR="00526EFF" w:rsidRPr="00BE09B4">
        <w:rPr>
          <w:b/>
          <w:bCs/>
          <w:color w:val="00B050"/>
          <w:sz w:val="24"/>
          <w:szCs w:val="24"/>
        </w:rPr>
        <w:t>’ai</w:t>
      </w:r>
      <w:proofErr w:type="spellEnd"/>
      <w:r w:rsidR="00526EFF" w:rsidRPr="00BE09B4">
        <w:rPr>
          <w:b/>
          <w:bCs/>
          <w:color w:val="00B050"/>
          <w:sz w:val="24"/>
          <w:szCs w:val="24"/>
        </w:rPr>
        <w:t xml:space="preserve"> </w:t>
      </w:r>
      <w:proofErr w:type="spellStart"/>
      <w:r w:rsidR="00526EFF" w:rsidRPr="00BE09B4">
        <w:rPr>
          <w:b/>
          <w:bCs/>
          <w:color w:val="00B050"/>
          <w:sz w:val="24"/>
          <w:szCs w:val="24"/>
        </w:rPr>
        <w:t>pu</w:t>
      </w:r>
      <w:proofErr w:type="spellEnd"/>
      <w:r w:rsidR="00526EFF" w:rsidRPr="00BE09B4">
        <w:rPr>
          <w:b/>
          <w:bCs/>
          <w:color w:val="00B050"/>
          <w:sz w:val="24"/>
          <w:szCs w:val="24"/>
        </w:rPr>
        <w:t xml:space="preserve"> </w:t>
      </w:r>
      <w:proofErr w:type="gramStart"/>
      <w:r w:rsidR="00526EFF" w:rsidRPr="00BE09B4">
        <w:rPr>
          <w:b/>
          <w:bCs/>
          <w:color w:val="00B050"/>
          <w:sz w:val="24"/>
          <w:szCs w:val="24"/>
        </w:rPr>
        <w:t>fa</w:t>
      </w:r>
      <w:r w:rsidR="00660D62" w:rsidRPr="00BE09B4">
        <w:rPr>
          <w:b/>
          <w:bCs/>
          <w:color w:val="00B050"/>
          <w:sz w:val="24"/>
          <w:szCs w:val="24"/>
        </w:rPr>
        <w:t xml:space="preserve">ire </w:t>
      </w:r>
      <w:r w:rsidRPr="00BE09B4">
        <w:rPr>
          <w:b/>
          <w:bCs/>
          <w:color w:val="00B050"/>
          <w:sz w:val="24"/>
          <w:szCs w:val="24"/>
        </w:rPr>
        <w:t>:</w:t>
      </w:r>
      <w:proofErr w:type="gramEnd"/>
    </w:p>
    <w:p w14:paraId="0DA42AEF" w14:textId="77777777" w:rsidR="00AA01FE" w:rsidRPr="00AA01FE" w:rsidRDefault="00AA01FE" w:rsidP="00AA01FE">
      <w:pPr>
        <w:rPr>
          <w:b/>
          <w:bCs/>
          <w:sz w:val="24"/>
          <w:szCs w:val="24"/>
        </w:rPr>
      </w:pPr>
    </w:p>
    <w:p w14:paraId="11E4A036" w14:textId="3A09AEA2" w:rsidR="00AA01FE" w:rsidRDefault="00AA01FE" w:rsidP="00AA01FE">
      <w:r>
        <w:t>-  U</w:t>
      </w:r>
      <w:r w:rsidR="00660D62">
        <w:t xml:space="preserve">ne registration </w:t>
      </w:r>
      <w:proofErr w:type="gramStart"/>
      <w:r w:rsidR="00660D62">
        <w:t xml:space="preserve">complete </w:t>
      </w:r>
      <w:r>
        <w:t>:</w:t>
      </w:r>
      <w:proofErr w:type="gramEnd"/>
    </w:p>
    <w:p w14:paraId="31AA8218" w14:textId="77777777" w:rsidR="00AA01FE" w:rsidRDefault="00AA01FE" w:rsidP="00AA01FE"/>
    <w:p w14:paraId="17DC62B4" w14:textId="77777777" w:rsidR="00883072" w:rsidRDefault="00883072" w:rsidP="00883072">
      <w:r>
        <w:t xml:space="preserve">                         </w:t>
      </w:r>
      <w:r>
        <w:rPr>
          <w:noProof/>
        </w:rPr>
        <w:drawing>
          <wp:inline distT="0" distB="0" distL="0" distR="0" wp14:anchorId="7D8CFC0D" wp14:editId="560E72D8">
            <wp:extent cx="3581900" cy="6344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7.0.0.1 _ 127.0.0.1 _ bulbow _ ideas _ phpMyAdmin 4.7.0 - Google Chrome 6_29_2020 8_50_41 PM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396E" w14:textId="77777777" w:rsidR="00883072" w:rsidRDefault="00883072" w:rsidP="00883072"/>
    <w:p w14:paraId="54606781" w14:textId="77777777" w:rsidR="00883072" w:rsidRDefault="00883072" w:rsidP="00883072">
      <w:r>
        <w:lastRenderedPageBreak/>
        <w:t>-  L</w:t>
      </w:r>
      <w:r w:rsidR="00526EFF">
        <w:t xml:space="preserve">a page </w:t>
      </w:r>
      <w:proofErr w:type="spellStart"/>
      <w:proofErr w:type="gramStart"/>
      <w:r w:rsidR="00526EFF">
        <w:t>p</w:t>
      </w:r>
      <w:r w:rsidR="00660D62">
        <w:t>rincipale</w:t>
      </w:r>
      <w:proofErr w:type="spellEnd"/>
      <w:r>
        <w:t xml:space="preserve"> :</w:t>
      </w:r>
      <w:proofErr w:type="gramEnd"/>
    </w:p>
    <w:p w14:paraId="197F4E91" w14:textId="14172679" w:rsidR="004069EF" w:rsidRDefault="004069EF" w:rsidP="00883072">
      <w:pPr>
        <w:rPr>
          <w:noProof/>
        </w:rPr>
      </w:pPr>
      <w:r>
        <w:rPr>
          <w:noProof/>
        </w:rPr>
        <w:t xml:space="preserve">  </w:t>
      </w:r>
    </w:p>
    <w:p w14:paraId="0D90D42A" w14:textId="422BF1E4" w:rsidR="00883072" w:rsidRDefault="004069EF" w:rsidP="00883072">
      <w:r>
        <w:t xml:space="preserve">                                             </w:t>
      </w:r>
      <w:r>
        <w:rPr>
          <w:noProof/>
        </w:rPr>
        <w:drawing>
          <wp:inline distT="0" distB="0" distL="0" distR="0" wp14:anchorId="6080E8B1" wp14:editId="55741AA6">
            <wp:extent cx="2809875" cy="599376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7.0.0.1 _ 127.0.0.1 _ bulbow _ ideas _ phpMyAdmin 4.7.0 - Google Chrome 6_29_2020 9_07_29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3" t="17273" r="55680"/>
                    <a:stretch/>
                  </pic:blipFill>
                  <pic:spPr bwMode="auto">
                    <a:xfrm>
                      <a:off x="0" y="0"/>
                      <a:ext cx="2816392" cy="600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F953" w14:textId="77777777" w:rsidR="00883072" w:rsidRDefault="00883072" w:rsidP="00883072"/>
    <w:p w14:paraId="5FB26953" w14:textId="3599BAD2" w:rsidR="00883072" w:rsidRDefault="00883072" w:rsidP="00883072"/>
    <w:p w14:paraId="19329FC8" w14:textId="77777777" w:rsidR="00BE09B4" w:rsidRDefault="00BE09B4" w:rsidP="00883072"/>
    <w:p w14:paraId="6ADC7DE0" w14:textId="3B1D8568" w:rsidR="00883072" w:rsidRDefault="004069EF" w:rsidP="004069EF">
      <w:r>
        <w:t xml:space="preserve">-  Navigation bar </w:t>
      </w:r>
      <w:proofErr w:type="spellStart"/>
      <w:proofErr w:type="gramStart"/>
      <w:r>
        <w:t>contient</w:t>
      </w:r>
      <w:proofErr w:type="spellEnd"/>
      <w:r>
        <w:t xml:space="preserve"> :</w:t>
      </w:r>
      <w:proofErr w:type="gramEnd"/>
      <w:r w:rsidR="00BE09B4">
        <w:t xml:space="preserve">   </w:t>
      </w:r>
    </w:p>
    <w:p w14:paraId="121676B6" w14:textId="25593F17" w:rsidR="004069EF" w:rsidRDefault="004069EF" w:rsidP="004069EF">
      <w:r>
        <w:t xml:space="preserve">     1 -profile</w:t>
      </w:r>
    </w:p>
    <w:p w14:paraId="6BD6108C" w14:textId="137B97CB" w:rsidR="004069EF" w:rsidRDefault="004069EF" w:rsidP="00BE09B4">
      <w:pPr>
        <w:rPr>
          <w:noProof/>
        </w:rPr>
      </w:pPr>
      <w:r>
        <w:t xml:space="preserve">     2 - home page</w:t>
      </w:r>
      <w:r w:rsidR="00BE09B4">
        <w:t xml:space="preserve">                                                                   </w:t>
      </w:r>
    </w:p>
    <w:p w14:paraId="64AE32A9" w14:textId="370653EC" w:rsidR="004069EF" w:rsidRDefault="004069EF" w:rsidP="004069EF">
      <w:r>
        <w:t xml:space="preserve">     3 </w:t>
      </w:r>
      <w:r w:rsidR="00BE09B4">
        <w:t>-</w:t>
      </w:r>
      <w:r>
        <w:t xml:space="preserve"> </w:t>
      </w:r>
      <w:r w:rsidR="00BE09B4">
        <w:t>find people</w:t>
      </w:r>
    </w:p>
    <w:p w14:paraId="1F184FCC" w14:textId="77777777" w:rsidR="00BE09B4" w:rsidRDefault="00BE09B4" w:rsidP="004069EF">
      <w:r>
        <w:t xml:space="preserve">     4- messages</w:t>
      </w:r>
    </w:p>
    <w:p w14:paraId="1DEA51EC" w14:textId="4C2A9899" w:rsidR="00BE09B4" w:rsidRDefault="00BE09B4" w:rsidP="00BE09B4">
      <w:r>
        <w:t xml:space="preserve">     5.1 – my ideas</w:t>
      </w:r>
    </w:p>
    <w:p w14:paraId="3E9E53E7" w14:textId="77777777" w:rsidR="00BE09B4" w:rsidRDefault="00BE09B4" w:rsidP="00BE09B4">
      <w:r>
        <w:t xml:space="preserve">     5.2 </w:t>
      </w:r>
      <w:proofErr w:type="gramStart"/>
      <w:r>
        <w:t>-  edit</w:t>
      </w:r>
      <w:proofErr w:type="gramEnd"/>
      <w:r>
        <w:t xml:space="preserve"> my account</w:t>
      </w:r>
    </w:p>
    <w:p w14:paraId="559381C1" w14:textId="17E8E0C7" w:rsidR="00883072" w:rsidRDefault="00BE09B4" w:rsidP="00BE09B4">
      <w:r>
        <w:t xml:space="preserve">     5.3 – logout  </w:t>
      </w:r>
    </w:p>
    <w:p w14:paraId="15DDD75D" w14:textId="1ADC1C65" w:rsidR="00BE09B4" w:rsidRDefault="00BE09B4" w:rsidP="00BE09B4">
      <w:r>
        <w:rPr>
          <w:noProof/>
        </w:rPr>
        <w:lastRenderedPageBreak/>
        <w:t xml:space="preserve">                                 </w:t>
      </w:r>
      <w:r>
        <w:rPr>
          <w:noProof/>
        </w:rPr>
        <w:drawing>
          <wp:inline distT="0" distB="0" distL="0" distR="0" wp14:anchorId="2EBB3717" wp14:editId="63D676D5">
            <wp:extent cx="3839111" cy="7821116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7.0.0.1 _ 127.0.0.1 _ bulbow _ ideas _ phpMyAdmin 4.7.0 - Google Chrome 6_29_2020 9_10_15 PM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25C" w14:textId="77777777" w:rsidR="00BE09B4" w:rsidRDefault="00BE09B4" w:rsidP="00BE09B4"/>
    <w:p w14:paraId="40CE29F2" w14:textId="77777777" w:rsidR="00775A31" w:rsidRDefault="00775A31" w:rsidP="00775A31">
      <w:r>
        <w:t xml:space="preserve">1- </w:t>
      </w:r>
      <w:proofErr w:type="gramStart"/>
      <w:r>
        <w:t>profile :</w:t>
      </w:r>
      <w:proofErr w:type="gramEnd"/>
      <w:r>
        <w:t xml:space="preserve"> </w:t>
      </w:r>
      <w:proofErr w:type="spellStart"/>
      <w:r>
        <w:t>cette</w:t>
      </w:r>
      <w:proofErr w:type="spellEnd"/>
      <w:r>
        <w:t xml:space="preserve"> page affiche le cover et le profile image de </w:t>
      </w:r>
      <w:proofErr w:type="spellStart"/>
      <w:r>
        <w:t>l’utilisateure</w:t>
      </w:r>
      <w:proofErr w:type="spellEnd"/>
      <w:r>
        <w:t xml:space="preserve"> avec la permission de la</w:t>
      </w:r>
    </w:p>
    <w:p w14:paraId="3E3E12E1" w14:textId="1C29E85B" w:rsidR="00A81BD0" w:rsidRDefault="00775A31" w:rsidP="00A81BD0">
      <w:r>
        <w:lastRenderedPageBreak/>
        <w:t xml:space="preserve"> changer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qu’elle</w:t>
      </w:r>
      <w:proofErr w:type="spellEnd"/>
      <w:r>
        <w:t xml:space="preserve"> affiche </w:t>
      </w:r>
      <w:proofErr w:type="spellStart"/>
      <w:r>
        <w:t>quelque</w:t>
      </w:r>
      <w:proofErr w:type="spellEnd"/>
      <w:r>
        <w:t xml:space="preserve"> information sur </w:t>
      </w:r>
      <w:proofErr w:type="spellStart"/>
      <w:r>
        <w:t>l’utilisateure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son </w:t>
      </w:r>
      <w:proofErr w:type="gramStart"/>
      <w:r>
        <w:t>nom ,</w:t>
      </w:r>
      <w:proofErr w:type="gramEnd"/>
      <w:r>
        <w:t xml:space="preserve"> son </w:t>
      </w:r>
      <w:proofErr w:type="spellStart"/>
      <w:r>
        <w:t>prop</w:t>
      </w:r>
      <w:r w:rsidR="00063331">
        <w:t>re</w:t>
      </w:r>
      <w:proofErr w:type="spellEnd"/>
      <w:r>
        <w:t xml:space="preserve">   description , son </w:t>
      </w:r>
      <w:proofErr w:type="spellStart"/>
      <w:r>
        <w:t>etat</w:t>
      </w:r>
      <w:proofErr w:type="spellEnd"/>
      <w:r>
        <w:t xml:space="preserve"> </w:t>
      </w:r>
      <w:r w:rsidR="00A81BD0">
        <w:t>(</w:t>
      </w:r>
      <w:proofErr w:type="spellStart"/>
      <w:r w:rsidR="00A81BD0">
        <w:t>marie</w:t>
      </w:r>
      <w:r w:rsidR="00063331">
        <w:t>e</w:t>
      </w:r>
      <w:proofErr w:type="spellEnd"/>
      <w:r w:rsidR="00A81BD0">
        <w:t xml:space="preserve"> </w:t>
      </w:r>
      <w:proofErr w:type="spellStart"/>
      <w:r w:rsidR="00A81BD0">
        <w:t>ou</w:t>
      </w:r>
      <w:proofErr w:type="spellEnd"/>
      <w:r w:rsidR="00A81BD0">
        <w:t xml:space="preserve"> nom etc.. ) , date </w:t>
      </w:r>
      <w:proofErr w:type="spellStart"/>
      <w:r w:rsidR="00A81BD0">
        <w:t>d’ouverture</w:t>
      </w:r>
      <w:proofErr w:type="spellEnd"/>
      <w:r w:rsidR="00A81BD0">
        <w:t xml:space="preserve"> de son </w:t>
      </w:r>
      <w:proofErr w:type="spellStart"/>
      <w:r w:rsidR="00A81BD0">
        <w:t>compte</w:t>
      </w:r>
      <w:proofErr w:type="spellEnd"/>
      <w:r w:rsidR="00A81BD0">
        <w:t xml:space="preserve"> , </w:t>
      </w:r>
      <w:proofErr w:type="spellStart"/>
      <w:r w:rsidR="00A81BD0">
        <w:t>sa</w:t>
      </w:r>
      <w:proofErr w:type="spellEnd"/>
      <w:r w:rsidR="00A81BD0">
        <w:t xml:space="preserve"> date de naissance</w:t>
      </w:r>
    </w:p>
    <w:p w14:paraId="095BD1E9" w14:textId="76C6F18F" w:rsidR="00A81BD0" w:rsidRPr="00A81BD0" w:rsidRDefault="00A81BD0" w:rsidP="00A81BD0">
      <w:pPr>
        <w:rPr>
          <w:rFonts w:ascii="inherit" w:eastAsia="Times New Roman" w:hAnsi="inherit" w:cs="Courier New"/>
          <w:color w:val="222222"/>
          <w:sz w:val="16"/>
          <w:szCs w:val="16"/>
          <w:lang w:val="fr-FR"/>
        </w:rPr>
      </w:pPr>
      <w:r>
        <w:rPr>
          <w:rFonts w:hint="cs"/>
          <w:rtl/>
          <w:lang w:bidi="ar-AE"/>
        </w:rPr>
        <w:t xml:space="preserve">) </w:t>
      </w:r>
      <w:r w:rsidRPr="00A81BD0">
        <w:rPr>
          <w:rFonts w:ascii="inherit" w:eastAsia="Times New Roman" w:hAnsi="inherit" w:cs="Courier New"/>
          <w:color w:val="222222"/>
          <w:sz w:val="16"/>
          <w:szCs w:val="16"/>
          <w:lang w:val="fr-FR"/>
        </w:rPr>
        <w:t>Certes, ces choses sont susceptibles de changer</w:t>
      </w:r>
      <w:r>
        <w:rPr>
          <w:rFonts w:ascii="inherit" w:eastAsia="Times New Roman" w:hAnsi="inherit" w:cs="Courier New" w:hint="cs"/>
          <w:color w:val="222222"/>
          <w:sz w:val="16"/>
          <w:szCs w:val="16"/>
          <w:rtl/>
          <w:lang w:val="fr-FR"/>
        </w:rPr>
        <w:t xml:space="preserve"> (</w:t>
      </w:r>
    </w:p>
    <w:p w14:paraId="6BEE2A69" w14:textId="77777777" w:rsidR="00A81BD0" w:rsidRDefault="00A81BD0" w:rsidP="00A81BD0">
      <w:pPr>
        <w:rPr>
          <w:lang w:bidi="ar-AE"/>
        </w:rPr>
      </w:pPr>
    </w:p>
    <w:p w14:paraId="3FA6F4CC" w14:textId="492DFD66" w:rsidR="00A81BD0" w:rsidRDefault="00A81BD0" w:rsidP="00A81BD0">
      <w:pPr>
        <w:rPr>
          <w:lang w:bidi="ar-AE"/>
        </w:rPr>
      </w:pPr>
      <w:r>
        <w:rPr>
          <w:rFonts w:hint="cs"/>
          <w:noProof/>
          <w:rtl/>
          <w:lang w:val="ar-AE" w:bidi="ar-AE"/>
        </w:rPr>
        <w:drawing>
          <wp:inline distT="0" distB="0" distL="0" distR="0" wp14:anchorId="7EB470D3" wp14:editId="383DB9A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In - Google Chrome 6_29_2020 3_22_4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150A" w14:textId="096B0FB0" w:rsidR="00A81BD0" w:rsidRDefault="00A81BD0" w:rsidP="00A81BD0">
      <w:pPr>
        <w:rPr>
          <w:lang w:bidi="ar-AE"/>
        </w:rPr>
      </w:pPr>
      <w:r>
        <w:rPr>
          <w:lang w:bidi="ar-AE"/>
        </w:rPr>
        <w:t xml:space="preserve">Et bien sure </w:t>
      </w:r>
      <w:proofErr w:type="spellStart"/>
      <w:r>
        <w:rPr>
          <w:lang w:bidi="ar-AE"/>
        </w:rPr>
        <w:t>qu’il</w:t>
      </w:r>
      <w:proofErr w:type="spellEnd"/>
      <w:r>
        <w:rPr>
          <w:lang w:bidi="ar-AE"/>
        </w:rPr>
        <w:t xml:space="preserve"> affiche </w:t>
      </w:r>
      <w:proofErr w:type="spellStart"/>
      <w:r>
        <w:rPr>
          <w:lang w:bidi="ar-AE"/>
        </w:rPr>
        <w:t>tous</w:t>
      </w:r>
      <w:proofErr w:type="spellEnd"/>
      <w:r>
        <w:rPr>
          <w:lang w:bidi="ar-AE"/>
        </w:rPr>
        <w:t xml:space="preserve"> les </w:t>
      </w:r>
      <w:proofErr w:type="spellStart"/>
      <w:r>
        <w:rPr>
          <w:lang w:bidi="ar-AE"/>
        </w:rPr>
        <w:t>idee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donnee</w:t>
      </w:r>
      <w:proofErr w:type="spellEnd"/>
      <w:r>
        <w:rPr>
          <w:lang w:bidi="ar-AE"/>
        </w:rPr>
        <w:t xml:space="preserve"> par </w:t>
      </w:r>
      <w:proofErr w:type="spellStart"/>
      <w:r>
        <w:rPr>
          <w:lang w:bidi="ar-AE"/>
        </w:rPr>
        <w:t>ce</w:t>
      </w:r>
      <w:proofErr w:type="spellEnd"/>
      <w:r>
        <w:rPr>
          <w:lang w:bidi="ar-AE"/>
        </w:rPr>
        <w:t xml:space="preserve"> </w:t>
      </w:r>
      <w:proofErr w:type="spellStart"/>
      <w:proofErr w:type="gramStart"/>
      <w:r>
        <w:rPr>
          <w:lang w:bidi="ar-AE"/>
        </w:rPr>
        <w:t>utilisateure</w:t>
      </w:r>
      <w:proofErr w:type="spellEnd"/>
      <w:r>
        <w:rPr>
          <w:lang w:bidi="ar-AE"/>
        </w:rPr>
        <w:t xml:space="preserve"> .</w:t>
      </w:r>
      <w:proofErr w:type="gramEnd"/>
    </w:p>
    <w:p w14:paraId="6B458A75" w14:textId="16EE01F6" w:rsidR="00063331" w:rsidRDefault="00063331" w:rsidP="00A81BD0">
      <w:pPr>
        <w:rPr>
          <w:lang w:bidi="ar-AE"/>
        </w:rPr>
      </w:pPr>
    </w:p>
    <w:p w14:paraId="6C225F52" w14:textId="77777777" w:rsidR="00063331" w:rsidRDefault="00063331" w:rsidP="00A81BD0">
      <w:pPr>
        <w:rPr>
          <w:lang w:bidi="ar-AE"/>
        </w:rPr>
      </w:pPr>
    </w:p>
    <w:p w14:paraId="0197AE33" w14:textId="3E9C6CD8" w:rsidR="00063331" w:rsidRDefault="003B2F55" w:rsidP="00A81BD0">
      <w:pPr>
        <w:rPr>
          <w:lang w:bidi="ar-AE"/>
        </w:rPr>
      </w:pPr>
      <w:r>
        <w:rPr>
          <w:lang w:bidi="ar-AE"/>
        </w:rPr>
        <w:t>3</w:t>
      </w:r>
      <w:r w:rsidR="00063331">
        <w:rPr>
          <w:lang w:bidi="ar-AE"/>
        </w:rPr>
        <w:t xml:space="preserve">- find </w:t>
      </w:r>
      <w:proofErr w:type="gramStart"/>
      <w:r w:rsidR="00063331">
        <w:rPr>
          <w:lang w:bidi="ar-AE"/>
        </w:rPr>
        <w:t>people :</w:t>
      </w:r>
      <w:proofErr w:type="gramEnd"/>
      <w:r w:rsidR="00063331">
        <w:rPr>
          <w:lang w:bidi="ar-AE"/>
        </w:rPr>
        <w:t xml:space="preserve"> </w:t>
      </w:r>
      <w:proofErr w:type="spellStart"/>
      <w:r w:rsidR="00063331">
        <w:rPr>
          <w:lang w:bidi="ar-AE"/>
        </w:rPr>
        <w:t>cette</w:t>
      </w:r>
      <w:proofErr w:type="spellEnd"/>
      <w:r w:rsidR="00063331">
        <w:rPr>
          <w:lang w:bidi="ar-AE"/>
        </w:rPr>
        <w:t xml:space="preserve"> page </w:t>
      </w:r>
      <w:proofErr w:type="spellStart"/>
      <w:r w:rsidR="00063331">
        <w:rPr>
          <w:lang w:bidi="ar-AE"/>
        </w:rPr>
        <w:t>permet</w:t>
      </w:r>
      <w:proofErr w:type="spellEnd"/>
      <w:r w:rsidR="00063331">
        <w:rPr>
          <w:lang w:bidi="ar-AE"/>
        </w:rPr>
        <w:t xml:space="preserve"> a </w:t>
      </w:r>
      <w:proofErr w:type="spellStart"/>
      <w:r w:rsidR="00063331">
        <w:rPr>
          <w:lang w:bidi="ar-AE"/>
        </w:rPr>
        <w:t>l’utilisateure</w:t>
      </w:r>
      <w:proofErr w:type="spellEnd"/>
      <w:r w:rsidR="00063331">
        <w:rPr>
          <w:lang w:bidi="ar-AE"/>
        </w:rPr>
        <w:t xml:space="preserve"> de </w:t>
      </w:r>
      <w:proofErr w:type="spellStart"/>
      <w:r w:rsidR="00063331">
        <w:rPr>
          <w:lang w:bidi="ar-AE"/>
        </w:rPr>
        <w:t>chercher</w:t>
      </w:r>
      <w:proofErr w:type="spellEnd"/>
      <w:r w:rsidR="00063331">
        <w:rPr>
          <w:lang w:bidi="ar-AE"/>
        </w:rPr>
        <w:t xml:space="preserve"> sur un </w:t>
      </w:r>
      <w:proofErr w:type="spellStart"/>
      <w:r w:rsidR="00063331">
        <w:rPr>
          <w:lang w:bidi="ar-AE"/>
        </w:rPr>
        <w:t>autre</w:t>
      </w:r>
      <w:proofErr w:type="spellEnd"/>
      <w:r w:rsidR="00063331">
        <w:rPr>
          <w:lang w:bidi="ar-AE"/>
        </w:rPr>
        <w:t xml:space="preserve"> </w:t>
      </w:r>
      <w:proofErr w:type="spellStart"/>
      <w:r w:rsidR="00063331">
        <w:rPr>
          <w:lang w:bidi="ar-AE"/>
        </w:rPr>
        <w:t>utilisateure</w:t>
      </w:r>
      <w:proofErr w:type="spellEnd"/>
      <w:r w:rsidR="00063331">
        <w:rPr>
          <w:lang w:bidi="ar-AE"/>
        </w:rPr>
        <w:t xml:space="preserve"> , et </w:t>
      </w:r>
      <w:proofErr w:type="spellStart"/>
      <w:r w:rsidR="00063331">
        <w:rPr>
          <w:lang w:bidi="ar-AE"/>
        </w:rPr>
        <w:t>donne</w:t>
      </w:r>
      <w:proofErr w:type="spellEnd"/>
      <w:r w:rsidR="00063331">
        <w:rPr>
          <w:lang w:bidi="ar-AE"/>
        </w:rPr>
        <w:t xml:space="preserve"> </w:t>
      </w:r>
      <w:proofErr w:type="spellStart"/>
      <w:r w:rsidR="00063331">
        <w:rPr>
          <w:lang w:bidi="ar-AE"/>
        </w:rPr>
        <w:t>comme</w:t>
      </w:r>
      <w:proofErr w:type="spellEnd"/>
      <w:r w:rsidR="00063331">
        <w:rPr>
          <w:lang w:bidi="ar-AE"/>
        </w:rPr>
        <w:t xml:space="preserve"> recommendation </w:t>
      </w:r>
      <w:proofErr w:type="spellStart"/>
      <w:r w:rsidR="00063331">
        <w:rPr>
          <w:lang w:bidi="ar-AE"/>
        </w:rPr>
        <w:t>quelque</w:t>
      </w:r>
      <w:proofErr w:type="spellEnd"/>
      <w:r w:rsidR="00063331">
        <w:rPr>
          <w:lang w:bidi="ar-AE"/>
        </w:rPr>
        <w:t xml:space="preserve"> </w:t>
      </w:r>
      <w:proofErr w:type="spellStart"/>
      <w:r w:rsidR="00063331">
        <w:rPr>
          <w:lang w:bidi="ar-AE"/>
        </w:rPr>
        <w:t>utilisateure</w:t>
      </w:r>
      <w:proofErr w:type="spellEnd"/>
      <w:r w:rsidR="00063331">
        <w:rPr>
          <w:lang w:bidi="ar-AE"/>
        </w:rPr>
        <w:t xml:space="preserve">  .</w:t>
      </w:r>
    </w:p>
    <w:p w14:paraId="78A39141" w14:textId="2319F9D1" w:rsidR="00063331" w:rsidRDefault="00063331" w:rsidP="00A81BD0">
      <w:pPr>
        <w:rPr>
          <w:lang w:bidi="ar-AE"/>
        </w:rPr>
      </w:pPr>
      <w:r>
        <w:rPr>
          <w:lang w:bidi="ar-AE"/>
        </w:rPr>
        <w:t xml:space="preserve">    </w:t>
      </w:r>
      <w:r>
        <w:rPr>
          <w:rFonts w:hint="cs"/>
          <w:noProof/>
          <w:rtl/>
          <w:lang w:val="ar-AE" w:bidi="ar-AE"/>
        </w:rPr>
        <w:drawing>
          <wp:inline distT="0" distB="0" distL="0" distR="0" wp14:anchorId="1CF83EA2" wp14:editId="458192EA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nIn - Google Chrome 6_29_2020 2_55_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0C5" w14:textId="0ED14CBF" w:rsidR="00F203CB" w:rsidRDefault="003B2F55" w:rsidP="00A81BD0">
      <w:pPr>
        <w:rPr>
          <w:lang w:bidi="ar-AE"/>
        </w:rPr>
      </w:pPr>
      <w:r>
        <w:rPr>
          <w:lang w:bidi="ar-AE"/>
        </w:rPr>
        <w:lastRenderedPageBreak/>
        <w:t>4</w:t>
      </w:r>
      <w:r w:rsidR="00F203CB">
        <w:rPr>
          <w:lang w:bidi="ar-AE"/>
        </w:rPr>
        <w:t xml:space="preserve">- </w:t>
      </w:r>
      <w:proofErr w:type="gramStart"/>
      <w:r w:rsidR="00F203CB">
        <w:rPr>
          <w:lang w:bidi="ar-AE"/>
        </w:rPr>
        <w:t>Messages :</w:t>
      </w:r>
      <w:proofErr w:type="gramEnd"/>
      <w:r w:rsidR="00F203CB">
        <w:rPr>
          <w:lang w:bidi="ar-AE"/>
        </w:rPr>
        <w:t xml:space="preserve"> </w:t>
      </w:r>
      <w:proofErr w:type="spellStart"/>
      <w:r w:rsidR="00F203CB">
        <w:rPr>
          <w:lang w:bidi="ar-AE"/>
        </w:rPr>
        <w:t>cette</w:t>
      </w:r>
      <w:proofErr w:type="spellEnd"/>
      <w:r w:rsidR="00F203CB">
        <w:rPr>
          <w:lang w:bidi="ar-AE"/>
        </w:rPr>
        <w:t xml:space="preserve"> page </w:t>
      </w:r>
      <w:proofErr w:type="spellStart"/>
      <w:r w:rsidR="00F203CB">
        <w:rPr>
          <w:lang w:bidi="ar-AE"/>
        </w:rPr>
        <w:t>permet</w:t>
      </w:r>
      <w:proofErr w:type="spellEnd"/>
      <w:r w:rsidR="00F203CB">
        <w:rPr>
          <w:lang w:bidi="ar-AE"/>
        </w:rPr>
        <w:t xml:space="preserve">  a </w:t>
      </w:r>
      <w:proofErr w:type="spellStart"/>
      <w:r w:rsidR="00F203CB">
        <w:rPr>
          <w:lang w:bidi="ar-AE"/>
        </w:rPr>
        <w:t>l’utilisateure</w:t>
      </w:r>
      <w:proofErr w:type="spellEnd"/>
      <w:r w:rsidR="00F203CB">
        <w:rPr>
          <w:lang w:bidi="ar-AE"/>
        </w:rPr>
        <w:t xml:space="preserve"> </w:t>
      </w:r>
      <w:proofErr w:type="spellStart"/>
      <w:r w:rsidR="00F203CB">
        <w:rPr>
          <w:lang w:bidi="ar-AE"/>
        </w:rPr>
        <w:t>d’envoyer</w:t>
      </w:r>
      <w:proofErr w:type="spellEnd"/>
      <w:r w:rsidR="00F203CB">
        <w:rPr>
          <w:lang w:bidi="ar-AE"/>
        </w:rPr>
        <w:t xml:space="preserve"> et de </w:t>
      </w:r>
      <w:proofErr w:type="spellStart"/>
      <w:r w:rsidR="00F203CB">
        <w:rPr>
          <w:lang w:bidi="ar-AE"/>
        </w:rPr>
        <w:t>recevoir</w:t>
      </w:r>
      <w:proofErr w:type="spellEnd"/>
      <w:r w:rsidR="00F203CB">
        <w:rPr>
          <w:lang w:bidi="ar-AE"/>
        </w:rPr>
        <w:t xml:space="preserve"> des message  d’un </w:t>
      </w:r>
      <w:proofErr w:type="spellStart"/>
      <w:r w:rsidR="00F203CB">
        <w:rPr>
          <w:lang w:bidi="ar-AE"/>
        </w:rPr>
        <w:t>autre</w:t>
      </w:r>
      <w:proofErr w:type="spellEnd"/>
      <w:r w:rsidR="00F203CB">
        <w:rPr>
          <w:lang w:bidi="ar-AE"/>
        </w:rPr>
        <w:t xml:space="preserve"> </w:t>
      </w:r>
      <w:proofErr w:type="spellStart"/>
      <w:r w:rsidR="00F203CB">
        <w:rPr>
          <w:lang w:bidi="ar-AE"/>
        </w:rPr>
        <w:t>uti</w:t>
      </w:r>
      <w:r>
        <w:rPr>
          <w:lang w:bidi="ar-AE"/>
        </w:rPr>
        <w:t>lisateure</w:t>
      </w:r>
      <w:proofErr w:type="spellEnd"/>
      <w:r>
        <w:rPr>
          <w:lang w:bidi="ar-AE"/>
        </w:rPr>
        <w:t xml:space="preserve"> et affiche </w:t>
      </w:r>
      <w:proofErr w:type="spellStart"/>
      <w:r>
        <w:rPr>
          <w:lang w:bidi="ar-AE"/>
        </w:rPr>
        <w:t>quelque</w:t>
      </w:r>
      <w:proofErr w:type="spellEnd"/>
      <w:r>
        <w:rPr>
          <w:lang w:bidi="ar-AE"/>
        </w:rPr>
        <w:t xml:space="preserve"> information qui </w:t>
      </w:r>
      <w:proofErr w:type="spellStart"/>
      <w:r>
        <w:rPr>
          <w:lang w:bidi="ar-AE"/>
        </w:rPr>
        <w:t>refere</w:t>
      </w:r>
      <w:proofErr w:type="spellEnd"/>
      <w:r>
        <w:rPr>
          <w:lang w:bidi="ar-AE"/>
        </w:rPr>
        <w:t xml:space="preserve"> a </w:t>
      </w:r>
      <w:proofErr w:type="spellStart"/>
      <w:r>
        <w:rPr>
          <w:lang w:bidi="ar-AE"/>
        </w:rPr>
        <w:t>l’utilisateure</w:t>
      </w:r>
      <w:proofErr w:type="spellEnd"/>
      <w:r>
        <w:rPr>
          <w:lang w:bidi="ar-AE"/>
        </w:rPr>
        <w:t xml:space="preserve"> .</w:t>
      </w:r>
    </w:p>
    <w:p w14:paraId="639A2A98" w14:textId="4372EC37" w:rsidR="00F203CB" w:rsidRDefault="00F203CB" w:rsidP="00A81BD0">
      <w:pPr>
        <w:rPr>
          <w:lang w:bidi="ar-AE"/>
        </w:rPr>
      </w:pPr>
    </w:p>
    <w:p w14:paraId="20ADB1AD" w14:textId="26F1C205" w:rsidR="00F203CB" w:rsidRDefault="00F203CB" w:rsidP="00A81BD0">
      <w:pPr>
        <w:rPr>
          <w:lang w:bidi="ar-AE"/>
        </w:rPr>
      </w:pPr>
      <w:r>
        <w:rPr>
          <w:rFonts w:hint="cs"/>
          <w:noProof/>
          <w:rtl/>
          <w:lang w:val="ar-AE" w:bidi="ar-AE"/>
        </w:rPr>
        <w:drawing>
          <wp:inline distT="0" distB="0" distL="0" distR="0" wp14:anchorId="09410894" wp14:editId="1ABD0C67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nIn - Google Chrome 6_29_2020 2_56_2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0F7" w14:textId="3CA50195" w:rsidR="003B2F55" w:rsidRDefault="003B2F55" w:rsidP="00A81BD0">
      <w:pPr>
        <w:rPr>
          <w:lang w:bidi="ar-AE"/>
        </w:rPr>
      </w:pPr>
    </w:p>
    <w:p w14:paraId="213A8068" w14:textId="2ADCC2AA" w:rsidR="003B2F55" w:rsidRDefault="003B2F55" w:rsidP="00A81BD0">
      <w:pPr>
        <w:rPr>
          <w:lang w:bidi="ar-AE"/>
        </w:rPr>
      </w:pPr>
    </w:p>
    <w:p w14:paraId="7224AE93" w14:textId="77777777" w:rsidR="003B2F55" w:rsidRDefault="003B2F55" w:rsidP="00A81BD0">
      <w:pPr>
        <w:rPr>
          <w:lang w:bidi="ar-AE"/>
        </w:rPr>
      </w:pPr>
    </w:p>
    <w:p w14:paraId="6FA46F02" w14:textId="0E79F5D6" w:rsidR="003B2F55" w:rsidRDefault="003B2F55" w:rsidP="00A81BD0">
      <w:pPr>
        <w:rPr>
          <w:lang w:bidi="ar-AE"/>
        </w:rPr>
      </w:pPr>
      <w:r>
        <w:rPr>
          <w:lang w:bidi="ar-AE"/>
        </w:rPr>
        <w:t xml:space="preserve">5.1 – My </w:t>
      </w:r>
      <w:proofErr w:type="gramStart"/>
      <w:r>
        <w:rPr>
          <w:lang w:bidi="ar-AE"/>
        </w:rPr>
        <w:t>ideas :</w:t>
      </w:r>
      <w:proofErr w:type="gramEnd"/>
      <w:r>
        <w:rPr>
          <w:lang w:bidi="ar-AE"/>
        </w:rPr>
        <w:t xml:space="preserve"> </w:t>
      </w:r>
      <w:proofErr w:type="spellStart"/>
      <w:r>
        <w:rPr>
          <w:lang w:bidi="ar-AE"/>
        </w:rPr>
        <w:t>cette</w:t>
      </w:r>
      <w:proofErr w:type="spellEnd"/>
      <w:r>
        <w:rPr>
          <w:lang w:bidi="ar-AE"/>
        </w:rPr>
        <w:t xml:space="preserve"> page </w:t>
      </w:r>
      <w:proofErr w:type="spellStart"/>
      <w:r>
        <w:rPr>
          <w:lang w:bidi="ar-AE"/>
        </w:rPr>
        <w:t>donne</w:t>
      </w:r>
      <w:proofErr w:type="spellEnd"/>
      <w:r>
        <w:rPr>
          <w:lang w:bidi="ar-AE"/>
        </w:rPr>
        <w:t xml:space="preserve"> les </w:t>
      </w:r>
      <w:proofErr w:type="spellStart"/>
      <w:r>
        <w:rPr>
          <w:lang w:bidi="ar-AE"/>
        </w:rPr>
        <w:t>idee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cree</w:t>
      </w:r>
      <w:proofErr w:type="spellEnd"/>
      <w:r>
        <w:rPr>
          <w:lang w:bidi="ar-AE"/>
        </w:rPr>
        <w:t xml:space="preserve"> par </w:t>
      </w:r>
      <w:proofErr w:type="spellStart"/>
      <w:r>
        <w:rPr>
          <w:lang w:bidi="ar-AE"/>
        </w:rPr>
        <w:t>l’utilisateure</w:t>
      </w:r>
      <w:proofErr w:type="spellEnd"/>
    </w:p>
    <w:p w14:paraId="5961AE3B" w14:textId="13660193" w:rsidR="003B2F55" w:rsidRPr="009B33B8" w:rsidRDefault="003B2F55" w:rsidP="00A81BD0">
      <w:pPr>
        <w:rPr>
          <w:noProof/>
          <w:lang w:bidi="ar-AE"/>
        </w:rPr>
      </w:pPr>
      <w:r w:rsidRPr="009B33B8">
        <w:rPr>
          <w:rFonts w:hint="cs"/>
          <w:noProof/>
          <w:lang w:bidi="ar-AE"/>
        </w:rPr>
        <w:t xml:space="preserve"> </w:t>
      </w:r>
    </w:p>
    <w:p w14:paraId="46D3BDBD" w14:textId="5345AFFE" w:rsidR="003B2F55" w:rsidRDefault="003B2F55" w:rsidP="003B2F55">
      <w:pPr>
        <w:rPr>
          <w:lang w:bidi="ar-AE"/>
        </w:rPr>
      </w:pPr>
      <w:r>
        <w:rPr>
          <w:lang w:bidi="ar-AE"/>
        </w:rPr>
        <w:t xml:space="preserve">                             </w:t>
      </w:r>
      <w:r>
        <w:rPr>
          <w:rFonts w:hint="cs"/>
          <w:noProof/>
          <w:rtl/>
          <w:lang w:val="ar-AE" w:bidi="ar-AE"/>
        </w:rPr>
        <w:drawing>
          <wp:inline distT="0" distB="0" distL="0" distR="0" wp14:anchorId="0E7CAD49" wp14:editId="7A4E52C7">
            <wp:extent cx="347662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7.0.0.1 _ 127.0.0.1 _ bulbow _ ideas _ phpMyAdmin 4.7.0 - Google Chrome 6_29_2020 10_08_27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9" t="15976" r="23077"/>
                    <a:stretch/>
                  </pic:blipFill>
                  <pic:spPr bwMode="auto">
                    <a:xfrm>
                      <a:off x="0" y="0"/>
                      <a:ext cx="34766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bidi="ar-AE"/>
        </w:rPr>
        <w:t xml:space="preserve"> </w:t>
      </w:r>
    </w:p>
    <w:p w14:paraId="22551EA4" w14:textId="77777777" w:rsidR="005B3B70" w:rsidRDefault="005B3B70" w:rsidP="003B2F55">
      <w:pPr>
        <w:rPr>
          <w:lang w:bidi="ar-AE"/>
        </w:rPr>
      </w:pPr>
    </w:p>
    <w:p w14:paraId="2206B8F1" w14:textId="77777777" w:rsidR="005A08AE" w:rsidRDefault="009B33B8" w:rsidP="005A08AE">
      <w:pPr>
        <w:rPr>
          <w:lang w:bidi="ar-AE"/>
        </w:rPr>
      </w:pPr>
      <w:r>
        <w:rPr>
          <w:lang w:bidi="ar-AE"/>
        </w:rPr>
        <w:t xml:space="preserve">5.2 – Edit my </w:t>
      </w:r>
      <w:proofErr w:type="spellStart"/>
      <w:r>
        <w:rPr>
          <w:lang w:bidi="ar-AE"/>
        </w:rPr>
        <w:t>Acoount</w:t>
      </w:r>
      <w:proofErr w:type="spellEnd"/>
      <w:r>
        <w:rPr>
          <w:lang w:bidi="ar-AE"/>
        </w:rPr>
        <w:t xml:space="preserve"> : </w:t>
      </w:r>
      <w:proofErr w:type="spellStart"/>
      <w:r>
        <w:rPr>
          <w:lang w:bidi="ar-AE"/>
        </w:rPr>
        <w:t>cette</w:t>
      </w:r>
      <w:proofErr w:type="spellEnd"/>
      <w:r>
        <w:rPr>
          <w:lang w:bidi="ar-AE"/>
        </w:rPr>
        <w:t xml:space="preserve"> page </w:t>
      </w:r>
      <w:proofErr w:type="spellStart"/>
      <w:r>
        <w:rPr>
          <w:lang w:bidi="ar-AE"/>
        </w:rPr>
        <w:t>permet</w:t>
      </w:r>
      <w:proofErr w:type="spellEnd"/>
      <w:r>
        <w:rPr>
          <w:lang w:bidi="ar-AE"/>
        </w:rPr>
        <w:t xml:space="preserve"> a </w:t>
      </w:r>
      <w:proofErr w:type="spellStart"/>
      <w:r>
        <w:rPr>
          <w:lang w:bidi="ar-AE"/>
        </w:rPr>
        <w:t>l’utilisateure</w:t>
      </w:r>
      <w:proofErr w:type="spellEnd"/>
      <w:r>
        <w:rPr>
          <w:lang w:bidi="ar-AE"/>
        </w:rPr>
        <w:t xml:space="preserve"> de modifier </w:t>
      </w:r>
      <w:proofErr w:type="spellStart"/>
      <w:r>
        <w:rPr>
          <w:lang w:bidi="ar-AE"/>
        </w:rPr>
        <w:t>tous</w:t>
      </w:r>
      <w:proofErr w:type="spellEnd"/>
      <w:r>
        <w:rPr>
          <w:lang w:bidi="ar-AE"/>
        </w:rPr>
        <w:t xml:space="preserve"> les information </w:t>
      </w:r>
      <w:r w:rsidR="005B3B70">
        <w:rPr>
          <w:lang w:bidi="ar-AE"/>
        </w:rPr>
        <w:t>(</w:t>
      </w:r>
      <w:proofErr w:type="spellStart"/>
      <w:r w:rsidR="005B3B70">
        <w:rPr>
          <w:lang w:bidi="ar-AE"/>
        </w:rPr>
        <w:t>comme</w:t>
      </w:r>
      <w:proofErr w:type="spellEnd"/>
      <w:r w:rsidR="005B3B70">
        <w:rPr>
          <w:lang w:bidi="ar-AE"/>
        </w:rPr>
        <w:t xml:space="preserve"> le nom la date de naissance son </w:t>
      </w:r>
      <w:proofErr w:type="spellStart"/>
      <w:r w:rsidR="005B3B70">
        <w:rPr>
          <w:lang w:bidi="ar-AE"/>
        </w:rPr>
        <w:t>gendre</w:t>
      </w:r>
      <w:proofErr w:type="spellEnd"/>
      <w:r w:rsidR="005B3B70">
        <w:rPr>
          <w:lang w:bidi="ar-AE"/>
        </w:rPr>
        <w:t xml:space="preserve"> son pays la </w:t>
      </w:r>
      <w:proofErr w:type="spellStart"/>
      <w:r w:rsidR="005B3B70">
        <w:rPr>
          <w:lang w:bidi="ar-AE"/>
        </w:rPr>
        <w:t>decription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etc</w:t>
      </w:r>
      <w:proofErr w:type="spellEnd"/>
      <w:r w:rsidR="005B3B70">
        <w:rPr>
          <w:lang w:bidi="ar-AE"/>
        </w:rPr>
        <w:t xml:space="preserve"> … ) </w:t>
      </w:r>
      <w:proofErr w:type="spellStart"/>
      <w:r w:rsidR="005B3B70">
        <w:rPr>
          <w:lang w:bidi="ar-AE"/>
        </w:rPr>
        <w:t>ainsi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il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peut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voir</w:t>
      </w:r>
      <w:proofErr w:type="spellEnd"/>
      <w:r w:rsidR="005B3B70">
        <w:rPr>
          <w:lang w:bidi="ar-AE"/>
        </w:rPr>
        <w:t xml:space="preserve"> son password et le changer et </w:t>
      </w:r>
      <w:proofErr w:type="spellStart"/>
      <w:r w:rsidR="005B3B70">
        <w:rPr>
          <w:lang w:bidi="ar-AE"/>
        </w:rPr>
        <w:t>finalement</w:t>
      </w:r>
      <w:proofErr w:type="spellEnd"/>
      <w:r w:rsidR="005B3B70">
        <w:rPr>
          <w:lang w:bidi="ar-AE"/>
        </w:rPr>
        <w:t xml:space="preserve"> de </w:t>
      </w:r>
      <w:proofErr w:type="spellStart"/>
      <w:r w:rsidR="005B3B70">
        <w:rPr>
          <w:lang w:bidi="ar-AE"/>
        </w:rPr>
        <w:t>declancher</w:t>
      </w:r>
      <w:proofErr w:type="spellEnd"/>
      <w:r w:rsidR="005B3B70">
        <w:rPr>
          <w:lang w:bidi="ar-AE"/>
        </w:rPr>
        <w:t xml:space="preserve"> la </w:t>
      </w:r>
      <w:proofErr w:type="spellStart"/>
      <w:r w:rsidR="005B3B70">
        <w:rPr>
          <w:lang w:bidi="ar-AE"/>
        </w:rPr>
        <w:t>fonctionalitee</w:t>
      </w:r>
      <w:proofErr w:type="spellEnd"/>
      <w:r w:rsidR="005B3B70">
        <w:rPr>
          <w:lang w:bidi="ar-AE"/>
        </w:rPr>
        <w:t xml:space="preserve"> forgot password par </w:t>
      </w:r>
      <w:proofErr w:type="spellStart"/>
      <w:r w:rsidR="005B3B70">
        <w:rPr>
          <w:lang w:bidi="ar-AE"/>
        </w:rPr>
        <w:t>ajouter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une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reponse</w:t>
      </w:r>
      <w:proofErr w:type="spellEnd"/>
      <w:r w:rsidR="005B3B70">
        <w:rPr>
          <w:lang w:bidi="ar-AE"/>
        </w:rPr>
        <w:t xml:space="preserve"> a </w:t>
      </w:r>
      <w:proofErr w:type="spellStart"/>
      <w:r w:rsidR="005B3B70">
        <w:rPr>
          <w:lang w:bidi="ar-AE"/>
        </w:rPr>
        <w:t>une</w:t>
      </w:r>
      <w:proofErr w:type="spellEnd"/>
      <w:r w:rsidR="005B3B70">
        <w:rPr>
          <w:lang w:bidi="ar-AE"/>
        </w:rPr>
        <w:t xml:space="preserve"> question pour verifier </w:t>
      </w:r>
      <w:proofErr w:type="spellStart"/>
      <w:r w:rsidR="005B3B70">
        <w:rPr>
          <w:lang w:bidi="ar-AE"/>
        </w:rPr>
        <w:t>qu’il</w:t>
      </w:r>
      <w:proofErr w:type="spellEnd"/>
      <w:r w:rsidR="005B3B70">
        <w:rPr>
          <w:lang w:bidi="ar-AE"/>
        </w:rPr>
        <w:t xml:space="preserve"> </w:t>
      </w:r>
      <w:proofErr w:type="spellStart"/>
      <w:r w:rsidR="005B3B70">
        <w:rPr>
          <w:lang w:bidi="ar-AE"/>
        </w:rPr>
        <w:t>est</w:t>
      </w:r>
      <w:proofErr w:type="spellEnd"/>
      <w:r w:rsidR="005B3B70">
        <w:rPr>
          <w:lang w:bidi="ar-AE"/>
        </w:rPr>
        <w:t xml:space="preserve"> le </w:t>
      </w:r>
      <w:proofErr w:type="spellStart"/>
      <w:r w:rsidR="005B3B70">
        <w:rPr>
          <w:lang w:bidi="ar-AE"/>
        </w:rPr>
        <w:t>proprietaire</w:t>
      </w:r>
      <w:proofErr w:type="spellEnd"/>
      <w:r w:rsidR="005B3B70">
        <w:rPr>
          <w:lang w:bidi="ar-AE"/>
        </w:rPr>
        <w:t xml:space="preserve"> du </w:t>
      </w:r>
      <w:proofErr w:type="spellStart"/>
      <w:r w:rsidR="005B3B70">
        <w:rPr>
          <w:lang w:bidi="ar-AE"/>
        </w:rPr>
        <w:t>compte</w:t>
      </w:r>
      <w:proofErr w:type="spellEnd"/>
      <w:r w:rsidR="005B3B70">
        <w:rPr>
          <w:lang w:bidi="ar-AE"/>
        </w:rPr>
        <w:t xml:space="preserve"> .</w:t>
      </w:r>
    </w:p>
    <w:p w14:paraId="1C3C57EE" w14:textId="4198699F" w:rsidR="005B3B70" w:rsidRDefault="005B3B70" w:rsidP="005A08AE">
      <w:pPr>
        <w:rPr>
          <w:lang w:bidi="ar-AE"/>
        </w:rPr>
      </w:pPr>
      <w:r>
        <w:rPr>
          <w:rFonts w:hint="cs"/>
          <w:noProof/>
          <w:rtl/>
          <w:lang w:val="ar-AE" w:bidi="ar-AE"/>
        </w:rPr>
        <w:lastRenderedPageBreak/>
        <w:drawing>
          <wp:inline distT="0" distB="0" distL="0" distR="0" wp14:anchorId="3F1B98CF" wp14:editId="3A469617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gnIn - Google Chrome 6_29_2020 3_00_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8AE">
        <w:rPr>
          <w:lang w:bidi="ar-AE"/>
        </w:rPr>
        <w:t xml:space="preserve"> </w:t>
      </w:r>
    </w:p>
    <w:p w14:paraId="0F18DB4C" w14:textId="34CE00F2" w:rsidR="005A08AE" w:rsidRDefault="005A08AE" w:rsidP="005A08AE">
      <w:pPr>
        <w:rPr>
          <w:lang w:bidi="ar-AE"/>
        </w:rPr>
      </w:pPr>
    </w:p>
    <w:p w14:paraId="5E0711EA" w14:textId="50471B38" w:rsidR="0077409C" w:rsidRDefault="0077409C" w:rsidP="005A08AE">
      <w:pPr>
        <w:rPr>
          <w:lang w:bidi="ar-AE"/>
        </w:rPr>
      </w:pPr>
    </w:p>
    <w:p w14:paraId="52EC0BAF" w14:textId="44891855" w:rsidR="0077409C" w:rsidRDefault="0077409C" w:rsidP="005A08AE">
      <w:pPr>
        <w:rPr>
          <w:lang w:bidi="ar-AE"/>
        </w:rPr>
      </w:pPr>
    </w:p>
    <w:p w14:paraId="5A7753F6" w14:textId="2EDCF177" w:rsidR="0077409C" w:rsidRDefault="0077409C" w:rsidP="005A08AE">
      <w:pPr>
        <w:rPr>
          <w:lang w:bidi="ar-AE"/>
        </w:rPr>
      </w:pPr>
    </w:p>
    <w:p w14:paraId="6D2827B0" w14:textId="77777777" w:rsidR="0077409C" w:rsidRDefault="0077409C" w:rsidP="005A08AE">
      <w:pPr>
        <w:rPr>
          <w:lang w:bidi="ar-AE"/>
        </w:rPr>
      </w:pPr>
    </w:p>
    <w:p w14:paraId="1E9B951B" w14:textId="4B05E04E" w:rsidR="005A08AE" w:rsidRDefault="005A08AE" w:rsidP="005A08AE">
      <w:pPr>
        <w:rPr>
          <w:lang w:bidi="ar-AE"/>
        </w:rPr>
      </w:pPr>
      <w:r>
        <w:rPr>
          <w:lang w:bidi="ar-AE"/>
        </w:rPr>
        <w:t xml:space="preserve">5.3 – </w:t>
      </w:r>
      <w:proofErr w:type="gramStart"/>
      <w:r>
        <w:rPr>
          <w:lang w:bidi="ar-AE"/>
        </w:rPr>
        <w:t>Logout :</w:t>
      </w:r>
      <w:proofErr w:type="gramEnd"/>
      <w:r>
        <w:rPr>
          <w:lang w:bidi="ar-AE"/>
        </w:rPr>
        <w:t xml:space="preserve"> pour </w:t>
      </w:r>
      <w:proofErr w:type="spellStart"/>
      <w:r>
        <w:rPr>
          <w:lang w:bidi="ar-AE"/>
        </w:rPr>
        <w:t>sortir</w:t>
      </w:r>
      <w:proofErr w:type="spellEnd"/>
      <w:r>
        <w:rPr>
          <w:lang w:bidi="ar-AE"/>
        </w:rPr>
        <w:t xml:space="preserve"> du </w:t>
      </w:r>
      <w:proofErr w:type="spellStart"/>
      <w:r>
        <w:rPr>
          <w:lang w:bidi="ar-AE"/>
        </w:rPr>
        <w:t>compte</w:t>
      </w:r>
      <w:proofErr w:type="spellEnd"/>
      <w:r>
        <w:rPr>
          <w:lang w:bidi="ar-AE"/>
        </w:rPr>
        <w:t xml:space="preserve"> .</w:t>
      </w:r>
    </w:p>
    <w:p w14:paraId="3B7AE707" w14:textId="74FDD773" w:rsidR="004F3429" w:rsidRDefault="004F3429" w:rsidP="005A08AE">
      <w:pPr>
        <w:rPr>
          <w:lang w:bidi="ar-AE"/>
        </w:rPr>
      </w:pPr>
    </w:p>
    <w:p w14:paraId="493F43CC" w14:textId="1B18CE0A" w:rsidR="004F3429" w:rsidRDefault="004F3429" w:rsidP="005A08AE">
      <w:pPr>
        <w:rPr>
          <w:lang w:bidi="ar-AE"/>
        </w:rPr>
      </w:pPr>
    </w:p>
    <w:p w14:paraId="21A522D0" w14:textId="57353C7C" w:rsidR="004F3429" w:rsidRDefault="004F3429" w:rsidP="005A08AE">
      <w:pPr>
        <w:rPr>
          <w:lang w:bidi="ar-AE"/>
        </w:rPr>
      </w:pPr>
    </w:p>
    <w:p w14:paraId="305E405B" w14:textId="2AD7BEB3" w:rsidR="004F3429" w:rsidRDefault="004F3429" w:rsidP="005A08AE">
      <w:pPr>
        <w:rPr>
          <w:lang w:bidi="ar-AE"/>
        </w:rPr>
      </w:pPr>
    </w:p>
    <w:p w14:paraId="31BB9220" w14:textId="03E198D7" w:rsidR="004F3429" w:rsidRDefault="004F3429" w:rsidP="005A08AE">
      <w:pPr>
        <w:rPr>
          <w:lang w:bidi="ar-AE"/>
        </w:rPr>
      </w:pPr>
    </w:p>
    <w:p w14:paraId="00B120F7" w14:textId="264A4154" w:rsidR="004F3429" w:rsidRDefault="004F3429" w:rsidP="005A08AE">
      <w:pPr>
        <w:rPr>
          <w:lang w:bidi="ar-AE"/>
        </w:rPr>
      </w:pPr>
    </w:p>
    <w:p w14:paraId="09B903B2" w14:textId="19CF69EB" w:rsidR="004F3429" w:rsidRDefault="004F3429" w:rsidP="005A08AE">
      <w:pPr>
        <w:rPr>
          <w:lang w:bidi="ar-AE"/>
        </w:rPr>
      </w:pPr>
    </w:p>
    <w:p w14:paraId="48DD638D" w14:textId="77777777" w:rsidR="004F3429" w:rsidRDefault="004F3429" w:rsidP="005A08AE">
      <w:pPr>
        <w:rPr>
          <w:lang w:bidi="ar-AE"/>
        </w:rPr>
      </w:pPr>
    </w:p>
    <w:p w14:paraId="6A5FED35" w14:textId="31952E4C" w:rsidR="0077409C" w:rsidRDefault="0077409C" w:rsidP="005A08AE">
      <w:pPr>
        <w:rPr>
          <w:lang w:bidi="ar-AE"/>
        </w:rPr>
      </w:pPr>
    </w:p>
    <w:p w14:paraId="431DDF71" w14:textId="5D71E3BB" w:rsidR="0077409C" w:rsidRDefault="0077409C" w:rsidP="0077409C">
      <w:pPr>
        <w:pStyle w:val="ListParagraph"/>
        <w:numPr>
          <w:ilvl w:val="0"/>
          <w:numId w:val="28"/>
        </w:numPr>
        <w:rPr>
          <w:lang w:bidi="ar-AE"/>
        </w:rPr>
      </w:pPr>
      <w:r>
        <w:rPr>
          <w:lang w:bidi="ar-AE"/>
        </w:rPr>
        <w:t xml:space="preserve">Pour la page search </w:t>
      </w:r>
      <w:proofErr w:type="spellStart"/>
      <w:r>
        <w:rPr>
          <w:lang w:bidi="ar-AE"/>
        </w:rPr>
        <w:t>l’utilisateure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peut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chercher</w:t>
      </w:r>
      <w:proofErr w:type="spellEnd"/>
      <w:r>
        <w:rPr>
          <w:lang w:bidi="ar-AE"/>
        </w:rPr>
        <w:t xml:space="preserve"> a </w:t>
      </w:r>
      <w:proofErr w:type="spellStart"/>
      <w:r>
        <w:rPr>
          <w:lang w:bidi="ar-AE"/>
        </w:rPr>
        <w:t>une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idee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lorsque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il</w:t>
      </w:r>
      <w:proofErr w:type="spellEnd"/>
      <w:r>
        <w:rPr>
          <w:lang w:bidi="ar-AE"/>
        </w:rPr>
        <w:t xml:space="preserve"> entre dans le champs search </w:t>
      </w:r>
      <w:proofErr w:type="spellStart"/>
      <w:r>
        <w:rPr>
          <w:lang w:bidi="ar-AE"/>
        </w:rPr>
        <w:t>quelque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lettre</w:t>
      </w:r>
      <w:proofErr w:type="spellEnd"/>
      <w:r>
        <w:rPr>
          <w:lang w:bidi="ar-AE"/>
        </w:rPr>
        <w:t xml:space="preserve"> qui se </w:t>
      </w:r>
      <w:proofErr w:type="spellStart"/>
      <w:r>
        <w:rPr>
          <w:lang w:bidi="ar-AE"/>
        </w:rPr>
        <w:t>trouve</w:t>
      </w:r>
      <w:proofErr w:type="spellEnd"/>
      <w:r>
        <w:rPr>
          <w:lang w:bidi="ar-AE"/>
        </w:rPr>
        <w:t xml:space="preserve"> dans le champ title </w:t>
      </w:r>
      <w:proofErr w:type="spellStart"/>
      <w:r>
        <w:rPr>
          <w:lang w:bidi="ar-AE"/>
        </w:rPr>
        <w:t>ou</w:t>
      </w:r>
      <w:proofErr w:type="spellEnd"/>
      <w:r>
        <w:rPr>
          <w:lang w:bidi="ar-AE"/>
        </w:rPr>
        <w:t xml:space="preserve"> description de </w:t>
      </w:r>
      <w:proofErr w:type="spellStart"/>
      <w:proofErr w:type="gramStart"/>
      <w:r>
        <w:rPr>
          <w:lang w:bidi="ar-AE"/>
        </w:rPr>
        <w:t>l’idee</w:t>
      </w:r>
      <w:proofErr w:type="spellEnd"/>
      <w:r>
        <w:rPr>
          <w:lang w:bidi="ar-AE"/>
        </w:rPr>
        <w:t xml:space="preserve">  .</w:t>
      </w:r>
      <w:proofErr w:type="gramEnd"/>
    </w:p>
    <w:p w14:paraId="43EE66A2" w14:textId="77777777" w:rsidR="0077409C" w:rsidRDefault="0077409C" w:rsidP="0077409C">
      <w:pPr>
        <w:ind w:left="360"/>
        <w:rPr>
          <w:noProof/>
          <w:lang w:bidi="ar-AE"/>
        </w:rPr>
      </w:pPr>
    </w:p>
    <w:p w14:paraId="753A6395" w14:textId="6ADB7E3C" w:rsidR="0077409C" w:rsidRDefault="0077409C" w:rsidP="0077409C">
      <w:pPr>
        <w:ind w:left="360"/>
        <w:rPr>
          <w:lang w:bidi="ar-AE"/>
        </w:rPr>
      </w:pPr>
      <w:r>
        <w:rPr>
          <w:noProof/>
          <w:lang w:bidi="ar-AE"/>
        </w:rPr>
        <w:drawing>
          <wp:inline distT="0" distB="0" distL="0" distR="0" wp14:anchorId="23777A50" wp14:editId="49509E19">
            <wp:extent cx="5217079" cy="19145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nIn - Google Chrome 6_29_2020 3_23_07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29" t="6804" r="1602" b="81361"/>
                    <a:stretch/>
                  </pic:blipFill>
                  <pic:spPr bwMode="auto">
                    <a:xfrm>
                      <a:off x="0" y="0"/>
                      <a:ext cx="5335657" cy="195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6BDEF" w14:textId="07A40A68" w:rsidR="0077409C" w:rsidRDefault="0077409C" w:rsidP="0077409C">
      <w:pPr>
        <w:ind w:left="360"/>
        <w:rPr>
          <w:lang w:bidi="ar-AE"/>
        </w:rPr>
      </w:pPr>
    </w:p>
    <w:p w14:paraId="3B2FDA79" w14:textId="01C55631" w:rsidR="0077409C" w:rsidRDefault="0077409C" w:rsidP="0077409C">
      <w:pPr>
        <w:ind w:left="360"/>
        <w:rPr>
          <w:lang w:bidi="ar-AE"/>
        </w:rPr>
      </w:pPr>
      <w:r>
        <w:rPr>
          <w:noProof/>
          <w:lang w:bidi="ar-AE"/>
        </w:rPr>
        <w:drawing>
          <wp:inline distT="0" distB="0" distL="0" distR="0" wp14:anchorId="0A883679" wp14:editId="053A9B6B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gnIn - Google Chrome 6_29_2020 3_23_1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6CE" w14:textId="0A8D437F" w:rsidR="005A08AE" w:rsidRDefault="005A08AE" w:rsidP="005A08AE">
      <w:pPr>
        <w:rPr>
          <w:lang w:bidi="ar-AE"/>
        </w:rPr>
      </w:pPr>
    </w:p>
    <w:p w14:paraId="511AC048" w14:textId="29CC306A" w:rsidR="00DF5E2E" w:rsidRDefault="00DF5E2E" w:rsidP="005A08AE">
      <w:pPr>
        <w:rPr>
          <w:lang w:bidi="ar-AE"/>
        </w:rPr>
      </w:pPr>
    </w:p>
    <w:p w14:paraId="196A2621" w14:textId="18458EBE" w:rsidR="004F3429" w:rsidRDefault="004F3429" w:rsidP="005A08AE">
      <w:pPr>
        <w:rPr>
          <w:lang w:bidi="ar-AE"/>
        </w:rPr>
      </w:pPr>
    </w:p>
    <w:p w14:paraId="3F81BED4" w14:textId="6F82A082" w:rsidR="004F3429" w:rsidRDefault="004F3429" w:rsidP="005A08AE">
      <w:pPr>
        <w:rPr>
          <w:lang w:bidi="ar-AE"/>
        </w:rPr>
      </w:pPr>
    </w:p>
    <w:p w14:paraId="01547EBC" w14:textId="218EAE2B" w:rsidR="004F3429" w:rsidRDefault="004F3429" w:rsidP="005A08AE">
      <w:pPr>
        <w:rPr>
          <w:lang w:bidi="ar-AE"/>
        </w:rPr>
      </w:pPr>
    </w:p>
    <w:p w14:paraId="79BC601D" w14:textId="4AC04297" w:rsidR="004F3429" w:rsidRDefault="004F3429" w:rsidP="005A08AE">
      <w:pPr>
        <w:rPr>
          <w:lang w:bidi="ar-AE"/>
        </w:rPr>
      </w:pPr>
    </w:p>
    <w:p w14:paraId="4CC77B70" w14:textId="1BD756B3" w:rsidR="004F3429" w:rsidRDefault="004F3429" w:rsidP="005A08AE">
      <w:pPr>
        <w:rPr>
          <w:lang w:bidi="ar-AE"/>
        </w:rPr>
      </w:pPr>
    </w:p>
    <w:p w14:paraId="2F25D0CB" w14:textId="58C7C553" w:rsidR="004F3429" w:rsidRDefault="004F3429" w:rsidP="005A08AE">
      <w:pPr>
        <w:rPr>
          <w:lang w:bidi="ar-AE"/>
        </w:rPr>
      </w:pPr>
    </w:p>
    <w:p w14:paraId="02E9E93B" w14:textId="62A53B5F" w:rsidR="004F3429" w:rsidRDefault="004F3429" w:rsidP="005A08AE">
      <w:pPr>
        <w:rPr>
          <w:lang w:bidi="ar-AE"/>
        </w:rPr>
      </w:pPr>
    </w:p>
    <w:p w14:paraId="77E39B87" w14:textId="71D29016" w:rsidR="004F3429" w:rsidRDefault="004F3429" w:rsidP="005A08AE">
      <w:pPr>
        <w:rPr>
          <w:lang w:bidi="ar-AE"/>
        </w:rPr>
      </w:pPr>
    </w:p>
    <w:p w14:paraId="35EE9A8C" w14:textId="1DABBEC2" w:rsidR="004F3429" w:rsidRDefault="004F3429" w:rsidP="005A08AE">
      <w:pPr>
        <w:rPr>
          <w:lang w:bidi="ar-AE"/>
        </w:rPr>
      </w:pPr>
    </w:p>
    <w:p w14:paraId="60C1E068" w14:textId="08CADE03" w:rsidR="004F3429" w:rsidRDefault="004F3429" w:rsidP="005A08AE">
      <w:pPr>
        <w:rPr>
          <w:lang w:bidi="ar-AE"/>
        </w:rPr>
      </w:pPr>
    </w:p>
    <w:p w14:paraId="69B3BF9A" w14:textId="2FCA5EB9" w:rsidR="004F3429" w:rsidRDefault="004F3429" w:rsidP="005A08AE">
      <w:pPr>
        <w:rPr>
          <w:lang w:bidi="ar-AE"/>
        </w:rPr>
      </w:pPr>
    </w:p>
    <w:p w14:paraId="01A0A8A4" w14:textId="77777777" w:rsidR="004F3429" w:rsidRDefault="004F3429" w:rsidP="005A08AE">
      <w:pPr>
        <w:rPr>
          <w:lang w:bidi="ar-AE"/>
        </w:rPr>
      </w:pPr>
    </w:p>
    <w:p w14:paraId="24FAE572" w14:textId="6246A3ED" w:rsidR="00DF5E2E" w:rsidRDefault="00DF5E2E" w:rsidP="005A08AE">
      <w:pPr>
        <w:rPr>
          <w:lang w:bidi="ar-AE"/>
        </w:rPr>
      </w:pPr>
      <w:proofErr w:type="spellStart"/>
      <w:r>
        <w:rPr>
          <w:lang w:bidi="ar-AE"/>
        </w:rPr>
        <w:t>Maintenant</w:t>
      </w:r>
      <w:proofErr w:type="spellEnd"/>
      <w:r>
        <w:rPr>
          <w:lang w:bidi="ar-AE"/>
        </w:rPr>
        <w:t xml:space="preserve"> pour la page </w:t>
      </w:r>
      <w:proofErr w:type="spellStart"/>
      <w:proofErr w:type="gramStart"/>
      <w:r>
        <w:rPr>
          <w:lang w:bidi="ar-AE"/>
        </w:rPr>
        <w:t>principale</w:t>
      </w:r>
      <w:proofErr w:type="spellEnd"/>
      <w:r>
        <w:rPr>
          <w:lang w:bidi="ar-AE"/>
        </w:rPr>
        <w:t xml:space="preserve"> ,</w:t>
      </w:r>
      <w:proofErr w:type="gramEnd"/>
      <w:r>
        <w:rPr>
          <w:lang w:bidi="ar-AE"/>
        </w:rPr>
        <w:t xml:space="preserve"> </w:t>
      </w:r>
      <w:proofErr w:type="spellStart"/>
      <w:r>
        <w:rPr>
          <w:lang w:bidi="ar-AE"/>
        </w:rPr>
        <w:t>l’utilisateure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peut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ajouter</w:t>
      </w:r>
      <w:proofErr w:type="spellEnd"/>
      <w:r>
        <w:rPr>
          <w:lang w:bidi="ar-AE"/>
        </w:rPr>
        <w:t xml:space="preserve"> son proper </w:t>
      </w:r>
      <w:proofErr w:type="spellStart"/>
      <w:r>
        <w:rPr>
          <w:lang w:bidi="ar-AE"/>
        </w:rPr>
        <w:t>idee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en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remplissant</w:t>
      </w:r>
      <w:proofErr w:type="spellEnd"/>
      <w:r>
        <w:rPr>
          <w:lang w:bidi="ar-AE"/>
        </w:rPr>
        <w:t xml:space="preserve"> le </w:t>
      </w:r>
      <w:proofErr w:type="spellStart"/>
      <w:r>
        <w:rPr>
          <w:lang w:bidi="ar-AE"/>
        </w:rPr>
        <w:t>titre</w:t>
      </w:r>
      <w:proofErr w:type="spellEnd"/>
      <w:r>
        <w:rPr>
          <w:lang w:bidi="ar-AE"/>
        </w:rPr>
        <w:t xml:space="preserve"> et la de</w:t>
      </w:r>
      <w:r w:rsidR="005B265F">
        <w:rPr>
          <w:lang w:bidi="ar-AE"/>
        </w:rPr>
        <w:t xml:space="preserve">scription convenable et </w:t>
      </w:r>
      <w:proofErr w:type="spellStart"/>
      <w:r w:rsidR="005B265F">
        <w:rPr>
          <w:lang w:bidi="ar-AE"/>
        </w:rPr>
        <w:t>en</w:t>
      </w:r>
      <w:proofErr w:type="spellEnd"/>
      <w:r w:rsidR="005B265F">
        <w:rPr>
          <w:lang w:bidi="ar-AE"/>
        </w:rPr>
        <w:t xml:space="preserve"> </w:t>
      </w:r>
      <w:proofErr w:type="spellStart"/>
      <w:r w:rsidR="005B265F">
        <w:rPr>
          <w:lang w:bidi="ar-AE"/>
        </w:rPr>
        <w:t>ajoutant</w:t>
      </w:r>
      <w:proofErr w:type="spellEnd"/>
      <w:r w:rsidR="005B265F">
        <w:rPr>
          <w:lang w:bidi="ar-AE"/>
        </w:rPr>
        <w:t xml:space="preserve"> </w:t>
      </w:r>
      <w:proofErr w:type="spellStart"/>
      <w:r w:rsidR="005B265F">
        <w:rPr>
          <w:lang w:bidi="ar-AE"/>
        </w:rPr>
        <w:t>une</w:t>
      </w:r>
      <w:proofErr w:type="spellEnd"/>
      <w:r w:rsidR="005B265F">
        <w:rPr>
          <w:lang w:bidi="ar-AE"/>
        </w:rPr>
        <w:t xml:space="preserve"> photo qui </w:t>
      </w:r>
      <w:proofErr w:type="spellStart"/>
      <w:r w:rsidR="005B265F">
        <w:rPr>
          <w:lang w:bidi="ar-AE"/>
        </w:rPr>
        <w:t>decrit</w:t>
      </w:r>
      <w:proofErr w:type="spellEnd"/>
      <w:r w:rsidR="005B265F">
        <w:rPr>
          <w:lang w:bidi="ar-AE"/>
        </w:rPr>
        <w:t xml:space="preserve"> </w:t>
      </w:r>
      <w:proofErr w:type="spellStart"/>
      <w:r w:rsidR="005B265F">
        <w:rPr>
          <w:lang w:bidi="ar-AE"/>
        </w:rPr>
        <w:t>l’idee</w:t>
      </w:r>
      <w:proofErr w:type="spellEnd"/>
      <w:r w:rsidR="005B265F">
        <w:rPr>
          <w:lang w:bidi="ar-AE"/>
        </w:rPr>
        <w:t xml:space="preserve"> .</w:t>
      </w:r>
    </w:p>
    <w:p w14:paraId="611CB71D" w14:textId="77777777" w:rsidR="005B265F" w:rsidRPr="005B265F" w:rsidRDefault="005B265F" w:rsidP="005A08AE">
      <w:pPr>
        <w:rPr>
          <w:noProof/>
          <w:lang w:bidi="ar-AE"/>
        </w:rPr>
      </w:pPr>
    </w:p>
    <w:p w14:paraId="0A08B1EA" w14:textId="19A4E719" w:rsidR="005B265F" w:rsidRDefault="005B265F" w:rsidP="005A08AE">
      <w:pPr>
        <w:rPr>
          <w:lang w:bidi="ar-AE"/>
        </w:rPr>
      </w:pPr>
      <w:r>
        <w:rPr>
          <w:lang w:bidi="ar-AE"/>
        </w:rPr>
        <w:lastRenderedPageBreak/>
        <w:t xml:space="preserve">                                                         </w:t>
      </w:r>
      <w:r>
        <w:rPr>
          <w:rFonts w:hint="cs"/>
          <w:noProof/>
          <w:rtl/>
          <w:lang w:val="ar-AE" w:bidi="ar-AE"/>
        </w:rPr>
        <w:drawing>
          <wp:inline distT="0" distB="0" distL="0" distR="0" wp14:anchorId="1E963710" wp14:editId="00F68734">
            <wp:extent cx="2733675" cy="533259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7.0.0.1 _ 127.0.0.1 _ bulbow _ ideas _ phpMyAdmin 4.7.0 - Google Chrome 6_29_2020 9_07_29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15089" r="54967" b="2958"/>
                    <a:stretch/>
                  </pic:blipFill>
                  <pic:spPr bwMode="auto">
                    <a:xfrm>
                      <a:off x="0" y="0"/>
                      <a:ext cx="2765425" cy="539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1158" w14:textId="77777777" w:rsidR="004F3429" w:rsidRDefault="004F3429" w:rsidP="005A08AE">
      <w:pPr>
        <w:rPr>
          <w:lang w:bidi="ar-AE"/>
        </w:rPr>
      </w:pPr>
    </w:p>
    <w:p w14:paraId="57A69F86" w14:textId="77777777" w:rsidR="004F3429" w:rsidRDefault="004F3429" w:rsidP="005A08AE">
      <w:pPr>
        <w:rPr>
          <w:lang w:bidi="ar-AE"/>
        </w:rPr>
      </w:pPr>
    </w:p>
    <w:p w14:paraId="52334F5F" w14:textId="77777777" w:rsidR="004F3429" w:rsidRDefault="004F3429" w:rsidP="005A08AE">
      <w:pPr>
        <w:rPr>
          <w:lang w:bidi="ar-AE"/>
        </w:rPr>
      </w:pPr>
    </w:p>
    <w:p w14:paraId="580D59A1" w14:textId="77777777" w:rsidR="004F3429" w:rsidRDefault="004F3429" w:rsidP="005A08AE">
      <w:pPr>
        <w:rPr>
          <w:lang w:bidi="ar-AE"/>
        </w:rPr>
      </w:pPr>
    </w:p>
    <w:p w14:paraId="5C57D2B5" w14:textId="77777777" w:rsidR="004F3429" w:rsidRDefault="004F3429" w:rsidP="005A08AE">
      <w:pPr>
        <w:rPr>
          <w:lang w:bidi="ar-AE"/>
        </w:rPr>
      </w:pPr>
    </w:p>
    <w:p w14:paraId="6EB677B4" w14:textId="77777777" w:rsidR="004F3429" w:rsidRDefault="004F3429" w:rsidP="005A08AE">
      <w:pPr>
        <w:rPr>
          <w:lang w:bidi="ar-AE"/>
        </w:rPr>
      </w:pPr>
    </w:p>
    <w:p w14:paraId="532AE37C" w14:textId="77777777" w:rsidR="004F3429" w:rsidRDefault="004F3429" w:rsidP="005A08AE">
      <w:pPr>
        <w:rPr>
          <w:lang w:bidi="ar-AE"/>
        </w:rPr>
      </w:pPr>
    </w:p>
    <w:p w14:paraId="75E0083A" w14:textId="77777777" w:rsidR="004F3429" w:rsidRDefault="004F3429" w:rsidP="005A08AE">
      <w:pPr>
        <w:rPr>
          <w:lang w:bidi="ar-AE"/>
        </w:rPr>
      </w:pPr>
    </w:p>
    <w:p w14:paraId="111BF180" w14:textId="77777777" w:rsidR="004F3429" w:rsidRDefault="004F3429" w:rsidP="005A08AE">
      <w:pPr>
        <w:rPr>
          <w:lang w:bidi="ar-AE"/>
        </w:rPr>
      </w:pPr>
    </w:p>
    <w:p w14:paraId="66427562" w14:textId="2EA87EF9" w:rsidR="005B265F" w:rsidRDefault="005B265F" w:rsidP="005A08AE">
      <w:pPr>
        <w:rPr>
          <w:lang w:bidi="ar-AE"/>
        </w:rPr>
      </w:pPr>
      <w:r>
        <w:rPr>
          <w:lang w:bidi="ar-AE"/>
        </w:rPr>
        <w:t xml:space="preserve">Et </w:t>
      </w:r>
      <w:proofErr w:type="spellStart"/>
      <w:r>
        <w:rPr>
          <w:lang w:bidi="ar-AE"/>
        </w:rPr>
        <w:t>en</w:t>
      </w:r>
      <w:proofErr w:type="spellEnd"/>
      <w:r>
        <w:rPr>
          <w:lang w:bidi="ar-AE"/>
        </w:rPr>
        <w:t xml:space="preserve"> meme temp </w:t>
      </w:r>
      <w:proofErr w:type="spellStart"/>
      <w:r>
        <w:rPr>
          <w:lang w:bidi="ar-AE"/>
        </w:rPr>
        <w:t>l’utilisateure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peut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voir</w:t>
      </w:r>
      <w:proofErr w:type="spellEnd"/>
      <w:r>
        <w:rPr>
          <w:lang w:bidi="ar-AE"/>
        </w:rPr>
        <w:t xml:space="preserve"> les </w:t>
      </w:r>
      <w:proofErr w:type="spellStart"/>
      <w:r>
        <w:rPr>
          <w:lang w:bidi="ar-AE"/>
        </w:rPr>
        <w:t>idee</w:t>
      </w:r>
      <w:proofErr w:type="spellEnd"/>
      <w:r>
        <w:rPr>
          <w:lang w:bidi="ar-AE"/>
        </w:rPr>
        <w:t xml:space="preserve"> des </w:t>
      </w:r>
      <w:proofErr w:type="spellStart"/>
      <w:r>
        <w:rPr>
          <w:lang w:bidi="ar-AE"/>
        </w:rPr>
        <w:t>autre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utilisateures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mettre</w:t>
      </w:r>
      <w:proofErr w:type="spellEnd"/>
      <w:r>
        <w:rPr>
          <w:lang w:bidi="ar-AE"/>
        </w:rPr>
        <w:t xml:space="preserve"> un </w:t>
      </w:r>
      <w:proofErr w:type="spellStart"/>
      <w:r>
        <w:rPr>
          <w:lang w:bidi="ar-AE"/>
        </w:rPr>
        <w:t>commentaire</w:t>
      </w:r>
      <w:proofErr w:type="spellEnd"/>
      <w:r>
        <w:rPr>
          <w:lang w:bidi="ar-AE"/>
        </w:rPr>
        <w:t xml:space="preserve"> et </w:t>
      </w:r>
      <w:proofErr w:type="spellStart"/>
      <w:r>
        <w:rPr>
          <w:lang w:bidi="ar-AE"/>
        </w:rPr>
        <w:t>ou</w:t>
      </w:r>
      <w:proofErr w:type="spellEnd"/>
      <w:r>
        <w:rPr>
          <w:lang w:bidi="ar-AE"/>
        </w:rPr>
        <w:t xml:space="preserve"> </w:t>
      </w:r>
      <w:proofErr w:type="spellStart"/>
      <w:r>
        <w:rPr>
          <w:lang w:bidi="ar-AE"/>
        </w:rPr>
        <w:t>participer</w:t>
      </w:r>
      <w:proofErr w:type="spellEnd"/>
      <w:r>
        <w:rPr>
          <w:lang w:bidi="ar-AE"/>
        </w:rPr>
        <w:t xml:space="preserve"> a </w:t>
      </w:r>
      <w:proofErr w:type="spellStart"/>
      <w:proofErr w:type="gramStart"/>
      <w:r>
        <w:rPr>
          <w:lang w:bidi="ar-AE"/>
        </w:rPr>
        <w:t>l’idee</w:t>
      </w:r>
      <w:proofErr w:type="spellEnd"/>
      <w:r>
        <w:rPr>
          <w:lang w:bidi="ar-AE"/>
        </w:rPr>
        <w:t xml:space="preserve"> .</w:t>
      </w:r>
      <w:proofErr w:type="gramEnd"/>
    </w:p>
    <w:p w14:paraId="73E6878B" w14:textId="77777777" w:rsidR="0077409C" w:rsidRPr="004F3429" w:rsidRDefault="0077409C" w:rsidP="005A08AE">
      <w:pPr>
        <w:rPr>
          <w:noProof/>
          <w:lang w:bidi="ar-AE"/>
        </w:rPr>
      </w:pPr>
    </w:p>
    <w:p w14:paraId="4F23A753" w14:textId="780C6335" w:rsidR="005B265F" w:rsidRDefault="005B265F" w:rsidP="005A08AE">
      <w:pPr>
        <w:rPr>
          <w:lang w:bidi="ar-AE"/>
        </w:rPr>
      </w:pPr>
      <w:r>
        <w:rPr>
          <w:rFonts w:hint="cs"/>
          <w:noProof/>
          <w:rtl/>
          <w:lang w:val="ar-AE" w:bidi="ar-AE"/>
        </w:rPr>
        <w:lastRenderedPageBreak/>
        <w:drawing>
          <wp:inline distT="0" distB="0" distL="0" distR="0" wp14:anchorId="2394B8CD" wp14:editId="7E029545">
            <wp:extent cx="6124575" cy="435754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gnIn - Google Chrome 6_29_2020 3_23_17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24853" r="23397"/>
                    <a:stretch/>
                  </pic:blipFill>
                  <pic:spPr bwMode="auto">
                    <a:xfrm>
                      <a:off x="0" y="0"/>
                      <a:ext cx="6143573" cy="437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6F2CD" w14:textId="52DD5067" w:rsidR="004F3429" w:rsidRDefault="004F3429" w:rsidP="005A08AE">
      <w:pPr>
        <w:rPr>
          <w:lang w:bidi="ar-AE"/>
        </w:rPr>
      </w:pPr>
    </w:p>
    <w:p w14:paraId="0F626686" w14:textId="28662796" w:rsidR="004F3429" w:rsidRDefault="004F3429" w:rsidP="005A08AE">
      <w:pPr>
        <w:rPr>
          <w:lang w:bidi="ar-AE"/>
        </w:rPr>
      </w:pPr>
    </w:p>
    <w:p w14:paraId="72096C5F" w14:textId="77777777" w:rsidR="004F3429" w:rsidRDefault="004F3429" w:rsidP="005A08AE">
      <w:pPr>
        <w:rPr>
          <w:lang w:bidi="ar-AE"/>
        </w:rPr>
      </w:pPr>
    </w:p>
    <w:p w14:paraId="26DF9258" w14:textId="6E8F7245" w:rsidR="004F3429" w:rsidRDefault="004F3429" w:rsidP="005A08AE">
      <w:pPr>
        <w:rPr>
          <w:rFonts w:ascii="Adobe Garamond Pro" w:hAnsi="Adobe Garamond Pro"/>
          <w:color w:val="FF0000"/>
          <w:sz w:val="32"/>
          <w:szCs w:val="32"/>
          <w:lang w:bidi="ar-AE"/>
        </w:rPr>
      </w:pPr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 xml:space="preserve">2-Pour la </w:t>
      </w:r>
      <w:proofErr w:type="spellStart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>patie</w:t>
      </w:r>
      <w:proofErr w:type="spellEnd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 xml:space="preserve"> qui </w:t>
      </w:r>
      <w:proofErr w:type="spellStart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>n’est</w:t>
      </w:r>
      <w:proofErr w:type="spellEnd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 xml:space="preserve"> pas encore </w:t>
      </w:r>
      <w:proofErr w:type="spellStart"/>
      <w:proofErr w:type="gramStart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>faite</w:t>
      </w:r>
      <w:proofErr w:type="spellEnd"/>
      <w:r w:rsidRPr="004F3429">
        <w:rPr>
          <w:rFonts w:ascii="Adobe Garamond Pro" w:hAnsi="Adobe Garamond Pro"/>
          <w:color w:val="FF0000"/>
          <w:sz w:val="32"/>
          <w:szCs w:val="32"/>
          <w:lang w:bidi="ar-AE"/>
        </w:rPr>
        <w:t xml:space="preserve"> :</w:t>
      </w:r>
      <w:proofErr w:type="gramEnd"/>
    </w:p>
    <w:p w14:paraId="101FA15A" w14:textId="287DBCE8" w:rsidR="004F3429" w:rsidRDefault="004F3429" w:rsidP="005A08AE">
      <w:pPr>
        <w:rPr>
          <w:rFonts w:ascii="Adobe Garamond Pro" w:hAnsi="Adobe Garamond Pro"/>
          <w:color w:val="FF0000"/>
          <w:sz w:val="32"/>
          <w:szCs w:val="32"/>
          <w:lang w:bidi="ar-AE"/>
        </w:rPr>
      </w:pPr>
    </w:p>
    <w:p w14:paraId="7AC4E77F" w14:textId="47951A29" w:rsidR="004F3429" w:rsidRDefault="004F3429" w:rsidP="005A08AE">
      <w:pPr>
        <w:rPr>
          <w:rFonts w:asciiTheme="majorHAnsi" w:hAnsiTheme="majorHAnsi" w:cstheme="majorHAnsi"/>
          <w:sz w:val="24"/>
          <w:szCs w:val="24"/>
          <w:lang w:bidi="ar-AE"/>
        </w:rPr>
      </w:pPr>
      <w:proofErr w:type="spellStart"/>
      <w:r w:rsidRPr="004F3429">
        <w:rPr>
          <w:rFonts w:asciiTheme="majorHAnsi" w:hAnsiTheme="majorHAnsi" w:cstheme="majorHAnsi"/>
          <w:sz w:val="24"/>
          <w:szCs w:val="24"/>
          <w:lang w:bidi="ar-AE"/>
        </w:rPr>
        <w:t>Lorsque</w:t>
      </w:r>
      <w:proofErr w:type="spellEnd"/>
      <w:r w:rsidRPr="004F3429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Pr="004F3429">
        <w:rPr>
          <w:rFonts w:asciiTheme="majorHAnsi" w:hAnsiTheme="majorHAnsi" w:cstheme="majorHAnsi"/>
          <w:sz w:val="24"/>
          <w:szCs w:val="24"/>
          <w:lang w:bidi="ar-AE"/>
        </w:rPr>
        <w:t>l’utilisateure</w:t>
      </w:r>
      <w:proofErr w:type="spellEnd"/>
      <w:r w:rsidRPr="004F3429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A94D79">
        <w:rPr>
          <w:rFonts w:asciiTheme="majorHAnsi" w:hAnsiTheme="majorHAnsi" w:cstheme="majorHAnsi"/>
          <w:sz w:val="24"/>
          <w:szCs w:val="24"/>
          <w:lang w:bidi="ar-AE"/>
        </w:rPr>
        <w:t>appuie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sur le bouton “participate” </w:t>
      </w:r>
      <w:proofErr w:type="spellStart"/>
      <w:r w:rsidR="00A94D79"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A94D79">
        <w:rPr>
          <w:rFonts w:asciiTheme="majorHAnsi" w:hAnsiTheme="majorHAnsi" w:cstheme="majorHAnsi"/>
          <w:sz w:val="24"/>
          <w:szCs w:val="24"/>
          <w:lang w:bidi="ar-AE"/>
        </w:rPr>
        <w:t>doit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le </w:t>
      </w:r>
      <w:proofErr w:type="spellStart"/>
      <w:r w:rsidR="00A94D79">
        <w:rPr>
          <w:rFonts w:asciiTheme="majorHAnsi" w:hAnsiTheme="majorHAnsi" w:cstheme="majorHAnsi"/>
          <w:sz w:val="24"/>
          <w:szCs w:val="24"/>
          <w:lang w:bidi="ar-AE"/>
        </w:rPr>
        <w:t>ramener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sur la page qui </w:t>
      </w:r>
      <w:proofErr w:type="spellStart"/>
      <w:r w:rsidR="00A94D79">
        <w:rPr>
          <w:rFonts w:asciiTheme="majorHAnsi" w:hAnsiTheme="majorHAnsi" w:cstheme="majorHAnsi"/>
          <w:sz w:val="24"/>
          <w:szCs w:val="24"/>
          <w:lang w:bidi="ar-AE"/>
        </w:rPr>
        <w:t>contient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3 chose </w:t>
      </w:r>
      <w:proofErr w:type="spellStart"/>
      <w:proofErr w:type="gramStart"/>
      <w:r w:rsidR="00A94D79">
        <w:rPr>
          <w:rFonts w:asciiTheme="majorHAnsi" w:hAnsiTheme="majorHAnsi" w:cstheme="majorHAnsi"/>
          <w:sz w:val="24"/>
          <w:szCs w:val="24"/>
          <w:lang w:bidi="ar-AE"/>
        </w:rPr>
        <w:t>principale</w:t>
      </w:r>
      <w:proofErr w:type="spellEnd"/>
      <w:r w:rsidR="00A94D79">
        <w:rPr>
          <w:rFonts w:asciiTheme="majorHAnsi" w:hAnsiTheme="majorHAnsi" w:cstheme="majorHAnsi"/>
          <w:sz w:val="24"/>
          <w:szCs w:val="24"/>
          <w:lang w:bidi="ar-AE"/>
        </w:rPr>
        <w:t xml:space="preserve"> :</w:t>
      </w:r>
      <w:proofErr w:type="gramEnd"/>
    </w:p>
    <w:p w14:paraId="3E196C50" w14:textId="656931E3" w:rsidR="00A94D79" w:rsidRDefault="00A94D79" w:rsidP="00A94D79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sz w:val="24"/>
          <w:szCs w:val="24"/>
          <w:lang w:bidi="ar-AE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BrainSTorming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group </w:t>
      </w:r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>chat .</w:t>
      </w:r>
      <w:proofErr w:type="gramEnd"/>
    </w:p>
    <w:p w14:paraId="0FABCB87" w14:textId="5BD2B71F" w:rsidR="00A94D79" w:rsidRDefault="00A94D79" w:rsidP="00A94D79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sz w:val="24"/>
          <w:szCs w:val="24"/>
          <w:lang w:bidi="ar-AE"/>
        </w:rPr>
      </w:pPr>
      <w:r>
        <w:rPr>
          <w:rFonts w:asciiTheme="majorHAnsi" w:hAnsiTheme="majorHAnsi" w:cstheme="majorHAnsi"/>
          <w:sz w:val="24"/>
          <w:szCs w:val="24"/>
          <w:lang w:bidi="ar-AE"/>
        </w:rPr>
        <w:t xml:space="preserve">Global group </w:t>
      </w:r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>chat .</w:t>
      </w:r>
      <w:proofErr w:type="gramEnd"/>
    </w:p>
    <w:p w14:paraId="3DC811C8" w14:textId="0A6F6373" w:rsidR="00A94D79" w:rsidRDefault="00A94D79" w:rsidP="00A94D79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sz w:val="24"/>
          <w:szCs w:val="24"/>
          <w:lang w:bidi="ar-AE"/>
        </w:rPr>
      </w:pPr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 xml:space="preserve">Summary </w:t>
      </w:r>
      <w:r w:rsidR="004C41B1">
        <w:rPr>
          <w:rFonts w:asciiTheme="majorHAnsi" w:hAnsiTheme="majorHAnsi" w:cstheme="majorHAnsi"/>
          <w:sz w:val="24"/>
          <w:szCs w:val="24"/>
          <w:lang w:bidi="ar-AE"/>
        </w:rPr>
        <w:t>.</w:t>
      </w:r>
      <w:proofErr w:type="gramEnd"/>
    </w:p>
    <w:p w14:paraId="6E46E760" w14:textId="77777777" w:rsidR="004C41B1" w:rsidRPr="004C41B1" w:rsidRDefault="004C41B1" w:rsidP="004C41B1">
      <w:pPr>
        <w:ind w:left="360"/>
        <w:rPr>
          <w:rFonts w:asciiTheme="majorHAnsi" w:hAnsiTheme="majorHAnsi" w:cstheme="majorHAnsi"/>
          <w:sz w:val="24"/>
          <w:szCs w:val="24"/>
          <w:lang w:bidi="ar-AE"/>
        </w:rPr>
      </w:pPr>
    </w:p>
    <w:p w14:paraId="082F16D3" w14:textId="398C96B1" w:rsidR="001D557E" w:rsidRDefault="004F76AE" w:rsidP="001D557E">
      <w:pPr>
        <w:rPr>
          <w:rFonts w:asciiTheme="majorHAnsi" w:hAnsiTheme="majorHAnsi" w:cstheme="majorHAnsi"/>
          <w:sz w:val="24"/>
          <w:szCs w:val="24"/>
          <w:lang w:bidi="ar-AE"/>
        </w:rPr>
      </w:pPr>
      <w:r>
        <w:rPr>
          <w:rFonts w:asciiTheme="majorHAnsi" w:hAnsiTheme="majorHAnsi" w:cstheme="majorHAnsi"/>
          <w:sz w:val="24"/>
          <w:szCs w:val="24"/>
          <w:lang w:bidi="ar-AE"/>
        </w:rPr>
        <w:t>_</w:t>
      </w:r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Le Brain storming group chat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est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le group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principale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ou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les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utilisateure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qui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sont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interesser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a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se communique entre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eux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pour faire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murir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le project , et le propriétaire de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faire un cooldown pour le chat ,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ainsi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q’il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annuler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ce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chat et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mettre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un schedule pour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l’ouvrir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afin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d’organiser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les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idee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et pour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eviter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les spam et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tous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4C41B1">
        <w:rPr>
          <w:rFonts w:asciiTheme="majorHAnsi" w:hAnsiTheme="majorHAnsi" w:cstheme="majorHAnsi"/>
          <w:sz w:val="24"/>
          <w:szCs w:val="24"/>
          <w:lang w:bidi="ar-AE"/>
        </w:rPr>
        <w:t>utilisateur</w:t>
      </w:r>
      <w:proofErr w:type="spellEnd"/>
      <w:r w:rsidR="004C41B1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non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serieux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, </w:t>
      </w:r>
    </w:p>
    <w:p w14:paraId="2917CD74" w14:textId="77777777" w:rsidR="001D557E" w:rsidRDefault="001D557E" w:rsidP="001D557E">
      <w:pPr>
        <w:rPr>
          <w:rFonts w:asciiTheme="majorHAnsi" w:hAnsiTheme="majorHAnsi" w:cstheme="majorHAnsi"/>
          <w:sz w:val="24"/>
          <w:szCs w:val="24"/>
          <w:lang w:bidi="ar-AE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encore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interdire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un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utilisateure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d’envoyer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sur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ce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>chat ,</w:t>
      </w:r>
      <w:proofErr w:type="gram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mais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ne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pas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l’interdire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de lire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tous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les messages (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ancienne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ou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nouveaux) , </w:t>
      </w:r>
    </w:p>
    <w:p w14:paraId="43B054FF" w14:textId="46F6F881" w:rsidR="004C41B1" w:rsidRPr="00385440" w:rsidRDefault="001D557E" w:rsidP="001D557E">
      <w:pPr>
        <w:rPr>
          <w:rFonts w:asciiTheme="majorHAnsi" w:hAnsiTheme="majorHAnsi" w:cstheme="majorHAnsi"/>
          <w:sz w:val="24"/>
          <w:szCs w:val="24"/>
          <w:lang w:val="fr-FR" w:bidi="ar-AE"/>
        </w:rPr>
      </w:pP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ainsi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q’un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utilisateure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reporter le propriétaire de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,</w:t>
      </w:r>
      <w:proofErr w:type="gram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afin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que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lorsque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un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financeure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vient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pour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acheter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ou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investir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dans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ce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projet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voir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le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nombre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de report du propriétaire de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(qui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s’affiche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dans son profile )</w:t>
      </w:r>
    </w:p>
    <w:p w14:paraId="0BA85039" w14:textId="617DD60C" w:rsidR="001D557E" w:rsidRDefault="004F76AE" w:rsidP="001D557E">
      <w:pPr>
        <w:rPr>
          <w:rFonts w:asciiTheme="majorHAnsi" w:hAnsiTheme="majorHAnsi" w:cstheme="majorHAnsi"/>
          <w:sz w:val="24"/>
          <w:szCs w:val="24"/>
          <w:lang w:bidi="ar-AE"/>
        </w:rPr>
      </w:pPr>
      <w:r>
        <w:rPr>
          <w:rFonts w:asciiTheme="majorHAnsi" w:hAnsiTheme="majorHAnsi" w:cstheme="majorHAnsi"/>
          <w:sz w:val="24"/>
          <w:szCs w:val="24"/>
          <w:lang w:bidi="ar-AE"/>
        </w:rPr>
        <w:lastRenderedPageBreak/>
        <w:t>_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Tandis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que dans le global chat le propriétaire de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ne p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eut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pas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annuler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le chat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ni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interdire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un </w:t>
      </w:r>
      <w:proofErr w:type="spellStart"/>
      <w:proofErr w:type="gramStart"/>
      <w:r w:rsidR="001D557E">
        <w:rPr>
          <w:rFonts w:asciiTheme="majorHAnsi" w:hAnsiTheme="majorHAnsi" w:cstheme="majorHAnsi"/>
          <w:sz w:val="24"/>
          <w:szCs w:val="24"/>
          <w:lang w:bidi="ar-AE"/>
        </w:rPr>
        <w:t>utilisateure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,</w:t>
      </w:r>
      <w:proofErr w:type="gram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 w:rsidR="001D557E">
        <w:rPr>
          <w:rFonts w:asciiTheme="majorHAnsi" w:hAnsiTheme="majorHAnsi" w:cstheme="majorHAnsi"/>
          <w:sz w:val="24"/>
          <w:szCs w:val="24"/>
          <w:lang w:bidi="ar-AE"/>
        </w:rPr>
        <w:t>seulement</w:t>
      </w:r>
      <w:proofErr w:type="spellEnd"/>
      <w:r w:rsidR="001D557E">
        <w:rPr>
          <w:rFonts w:asciiTheme="majorHAnsi" w:hAnsiTheme="majorHAnsi" w:cstheme="majorHAnsi"/>
          <w:sz w:val="24"/>
          <w:szCs w:val="24"/>
          <w:lang w:bidi="ar-AE"/>
        </w:rPr>
        <w:t xml:space="preserve"> faire un cooldown . </w:t>
      </w:r>
      <w:r>
        <w:rPr>
          <w:rFonts w:asciiTheme="majorHAnsi" w:hAnsiTheme="majorHAnsi" w:cstheme="majorHAnsi"/>
          <w:sz w:val="24"/>
          <w:szCs w:val="24"/>
          <w:lang w:bidi="ar-AE"/>
        </w:rPr>
        <w:t>(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j’ai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a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peut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pres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commencer par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ce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global chat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mais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il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n’est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pas encore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arrivee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a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sa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moitiee</w:t>
      </w:r>
      <w:proofErr w:type="spellEnd"/>
      <w:proofErr w:type="gramStart"/>
      <w:r>
        <w:rPr>
          <w:rFonts w:asciiTheme="majorHAnsi" w:hAnsiTheme="majorHAnsi" w:cstheme="majorHAnsi"/>
          <w:sz w:val="24"/>
          <w:szCs w:val="24"/>
          <w:lang w:bidi="ar-AE"/>
        </w:rPr>
        <w:t xml:space="preserve"> ..</w:t>
      </w:r>
      <w:proofErr w:type="gramEnd"/>
      <w:r>
        <w:rPr>
          <w:rFonts w:asciiTheme="majorHAnsi" w:hAnsiTheme="majorHAnsi" w:cstheme="majorHAnsi"/>
          <w:sz w:val="24"/>
          <w:szCs w:val="24"/>
          <w:lang w:bidi="ar-AE"/>
        </w:rPr>
        <w:t xml:space="preserve"> ) </w:t>
      </w:r>
    </w:p>
    <w:p w14:paraId="177FC96E" w14:textId="1C5F5243" w:rsidR="004F76AE" w:rsidRDefault="004F76AE" w:rsidP="001D557E">
      <w:pPr>
        <w:rPr>
          <w:rFonts w:asciiTheme="majorHAnsi" w:hAnsiTheme="majorHAnsi" w:cstheme="majorHAnsi"/>
          <w:sz w:val="24"/>
          <w:szCs w:val="24"/>
          <w:lang w:bidi="ar-AE"/>
        </w:rPr>
      </w:pPr>
    </w:p>
    <w:p w14:paraId="0FE38AE4" w14:textId="77777777" w:rsidR="004F76AE" w:rsidRPr="004C41B1" w:rsidRDefault="004F76AE" w:rsidP="001D557E">
      <w:pPr>
        <w:rPr>
          <w:rFonts w:asciiTheme="majorHAnsi" w:hAnsiTheme="majorHAnsi" w:cstheme="majorHAnsi"/>
          <w:sz w:val="24"/>
          <w:szCs w:val="24"/>
          <w:lang w:bidi="ar-AE"/>
        </w:rPr>
      </w:pPr>
    </w:p>
    <w:p w14:paraId="1557BCD4" w14:textId="4706EC15" w:rsidR="00A94D79" w:rsidRDefault="004F76AE" w:rsidP="00A94D79">
      <w:pPr>
        <w:rPr>
          <w:rFonts w:asciiTheme="majorHAnsi" w:hAnsiTheme="majorHAnsi" w:cstheme="majorHAnsi"/>
          <w:sz w:val="24"/>
          <w:szCs w:val="24"/>
          <w:lang w:bidi="ar-AE"/>
        </w:rPr>
      </w:pPr>
      <w:r>
        <w:rPr>
          <w:rFonts w:asciiTheme="majorHAnsi" w:hAnsiTheme="majorHAnsi" w:cstheme="majorHAnsi"/>
          <w:sz w:val="24"/>
          <w:szCs w:val="24"/>
          <w:lang w:bidi="ar-AE"/>
        </w:rPr>
        <w:t xml:space="preserve">_Pour le Summary </w:t>
      </w:r>
      <w:proofErr w:type="spellStart"/>
      <w:r>
        <w:rPr>
          <w:rFonts w:asciiTheme="majorHAnsi" w:hAnsiTheme="majorHAnsi" w:cstheme="majorHAnsi"/>
          <w:sz w:val="24"/>
          <w:szCs w:val="24"/>
          <w:lang w:bidi="ar-AE"/>
        </w:rPr>
        <w:t>ce</w:t>
      </w:r>
      <w:proofErr w:type="spellEnd"/>
      <w:r>
        <w:rPr>
          <w:rFonts w:asciiTheme="majorHAnsi" w:hAnsiTheme="majorHAnsi" w:cstheme="majorHAnsi"/>
          <w:sz w:val="24"/>
          <w:szCs w:val="24"/>
          <w:lang w:bidi="ar-AE"/>
        </w:rPr>
        <w:t xml:space="preserve"> champs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contient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un petit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resumee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de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l’idee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et son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progressement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avec</w:t>
      </w:r>
      <w:r w:rsidR="00A426DD">
        <w:rPr>
          <w:rFonts w:asciiTheme="majorHAnsi" w:hAnsiTheme="majorHAnsi" w:cstheme="majorHAnsi"/>
          <w:sz w:val="24"/>
          <w:szCs w:val="24"/>
          <w:lang w:bidi="ar-AE"/>
        </w:rPr>
        <w:t xml:space="preserve"> le prix qui </w:t>
      </w:r>
      <w:proofErr w:type="spellStart"/>
      <w:r w:rsidR="00A426DD">
        <w:rPr>
          <w:rFonts w:asciiTheme="majorHAnsi" w:hAnsiTheme="majorHAnsi" w:cstheme="majorHAnsi"/>
          <w:sz w:val="24"/>
          <w:szCs w:val="24"/>
          <w:lang w:bidi="ar-AE"/>
        </w:rPr>
        <w:t>est</w:t>
      </w:r>
      <w:proofErr w:type="spellEnd"/>
      <w:r w:rsidR="00A426DD">
        <w:rPr>
          <w:rFonts w:asciiTheme="majorHAnsi" w:hAnsiTheme="majorHAnsi" w:cstheme="majorHAnsi"/>
          <w:sz w:val="24"/>
          <w:szCs w:val="24"/>
          <w:lang w:bidi="ar-AE"/>
        </w:rPr>
        <w:t xml:space="preserve"> </w:t>
      </w:r>
      <w:proofErr w:type="spellStart"/>
      <w:proofErr w:type="gramStart"/>
      <w:r w:rsidR="00A426DD">
        <w:rPr>
          <w:rFonts w:asciiTheme="majorHAnsi" w:hAnsiTheme="majorHAnsi" w:cstheme="majorHAnsi"/>
          <w:sz w:val="24"/>
          <w:szCs w:val="24"/>
          <w:lang w:bidi="ar-AE"/>
        </w:rPr>
        <w:t>optionnel</w:t>
      </w:r>
      <w:proofErr w:type="spellEnd"/>
      <w:r w:rsidR="00A426DD">
        <w:rPr>
          <w:rFonts w:asciiTheme="majorHAnsi" w:hAnsiTheme="majorHAnsi" w:cstheme="majorHAnsi"/>
          <w:sz w:val="24"/>
          <w:szCs w:val="24"/>
          <w:lang w:bidi="ar-AE"/>
        </w:rPr>
        <w:t xml:space="preserve"> ,</w:t>
      </w:r>
      <w:proofErr w:type="gram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les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noms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des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utilisateures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qui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ont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aider le propriétaire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afin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de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faciliter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la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tache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au </w:t>
      </w:r>
      <w:proofErr w:type="spellStart"/>
      <w:r w:rsidR="00A52DD7">
        <w:rPr>
          <w:rFonts w:asciiTheme="majorHAnsi" w:hAnsiTheme="majorHAnsi" w:cstheme="majorHAnsi"/>
          <w:sz w:val="24"/>
          <w:szCs w:val="24"/>
          <w:lang w:bidi="ar-AE"/>
        </w:rPr>
        <w:t>financeure</w:t>
      </w:r>
      <w:proofErr w:type="spellEnd"/>
      <w:r w:rsidR="00A52DD7">
        <w:rPr>
          <w:rFonts w:asciiTheme="majorHAnsi" w:hAnsiTheme="majorHAnsi" w:cstheme="majorHAnsi"/>
          <w:sz w:val="24"/>
          <w:szCs w:val="24"/>
          <w:lang w:bidi="ar-AE"/>
        </w:rPr>
        <w:t xml:space="preserve"> .</w:t>
      </w:r>
    </w:p>
    <w:p w14:paraId="7AE1251F" w14:textId="37947580" w:rsidR="00CC15CD" w:rsidRDefault="00CC15CD">
      <w:pPr>
        <w:rPr>
          <w:rFonts w:ascii="18thCentury" w:hAnsi="18thCentury"/>
          <w:sz w:val="32"/>
          <w:szCs w:val="32"/>
          <w:lang w:bidi="ar-AE"/>
        </w:rPr>
      </w:pPr>
    </w:p>
    <w:p w14:paraId="556C6E70" w14:textId="106D2B23" w:rsidR="00CC15CD" w:rsidRDefault="00CC15CD">
      <w:pPr>
        <w:rPr>
          <w:rFonts w:ascii="18thCentury" w:hAnsi="18thCentury"/>
          <w:sz w:val="32"/>
          <w:szCs w:val="32"/>
          <w:lang w:bidi="ar-AE"/>
        </w:rPr>
      </w:pPr>
    </w:p>
    <w:p w14:paraId="471CAA4B" w14:textId="50D1CD54" w:rsidR="00CC15CD" w:rsidRDefault="00CC15CD">
      <w:pPr>
        <w:rPr>
          <w:rFonts w:ascii="18thCentury" w:hAnsi="18thCentury"/>
          <w:sz w:val="32"/>
          <w:szCs w:val="32"/>
          <w:lang w:bidi="ar-AE"/>
        </w:rPr>
      </w:pPr>
      <w:r>
        <w:rPr>
          <w:rFonts w:ascii="18thCentury" w:hAnsi="18thCentury"/>
          <w:sz w:val="32"/>
          <w:szCs w:val="32"/>
          <w:lang w:bidi="ar-AE"/>
        </w:rPr>
        <w:t xml:space="preserve">Pour le report system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cette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fonctionnalite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va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etre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ajouter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dans la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plupart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des page et je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veux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essayer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d’ajouter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un champs qui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apparait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a cote du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nombre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de report d’un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utilisateure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qui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est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ressponsable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a la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somme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d’argent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payee par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cette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utilisateure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, et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cette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fonctionnalite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sera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efficace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pour les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financeure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, car a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partire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de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ce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champ on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peut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distinguer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un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serieux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financeure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d’un scammer . </w:t>
      </w:r>
    </w:p>
    <w:p w14:paraId="1BBEFD96" w14:textId="091336D1" w:rsidR="00CC15CD" w:rsidRDefault="00CC15CD">
      <w:pPr>
        <w:rPr>
          <w:rFonts w:ascii="18thCentury" w:hAnsi="18thCentury"/>
          <w:sz w:val="32"/>
          <w:szCs w:val="32"/>
          <w:lang w:bidi="ar-AE"/>
        </w:rPr>
      </w:pPr>
    </w:p>
    <w:p w14:paraId="5EA80535" w14:textId="1857579C" w:rsidR="00430D55" w:rsidRDefault="00CC15CD" w:rsidP="00430D55">
      <w:pPr>
        <w:rPr>
          <w:rFonts w:ascii="18thCentury" w:hAnsi="18thCentury"/>
          <w:sz w:val="32"/>
          <w:szCs w:val="32"/>
          <w:lang w:bidi="ar-AE"/>
        </w:rPr>
      </w:pPr>
      <w:r>
        <w:rPr>
          <w:rFonts w:ascii="18thCentury" w:hAnsi="18thCentury"/>
          <w:sz w:val="32"/>
          <w:szCs w:val="32"/>
          <w:lang w:bidi="ar-AE"/>
        </w:rPr>
        <w:t xml:space="preserve">Et bien sure pour la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partie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design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elle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va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etre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modifier et pour </w:t>
      </w:r>
      <w:proofErr w:type="spellStart"/>
      <w:r>
        <w:rPr>
          <w:rFonts w:ascii="18thCentury" w:hAnsi="18thCentury"/>
          <w:sz w:val="32"/>
          <w:szCs w:val="32"/>
          <w:lang w:bidi="ar-AE"/>
        </w:rPr>
        <w:t>etre</w:t>
      </w:r>
      <w:proofErr w:type="spellEnd"/>
      <w:r>
        <w:rPr>
          <w:rFonts w:ascii="18thCentury" w:hAnsi="18thCentury"/>
          <w:sz w:val="32"/>
          <w:szCs w:val="32"/>
          <w:lang w:bidi="ar-AE"/>
        </w:rPr>
        <w:t xml:space="preserve"> plus supportable sur les </w:t>
      </w:r>
      <w:proofErr w:type="gramStart"/>
      <w:r>
        <w:rPr>
          <w:rFonts w:ascii="18thCentury" w:hAnsi="18thCentury"/>
          <w:sz w:val="32"/>
          <w:szCs w:val="32"/>
          <w:lang w:bidi="ar-AE"/>
        </w:rPr>
        <w:t xml:space="preserve">smartphones </w:t>
      </w:r>
      <w:r w:rsidR="00430D55">
        <w:rPr>
          <w:rFonts w:ascii="18thCentury" w:hAnsi="18thCentury"/>
          <w:sz w:val="32"/>
          <w:szCs w:val="32"/>
          <w:lang w:bidi="ar-AE"/>
        </w:rPr>
        <w:t>.</w:t>
      </w:r>
      <w:proofErr w:type="gramEnd"/>
    </w:p>
    <w:p w14:paraId="69C8BD62" w14:textId="55163DE7" w:rsidR="00430D55" w:rsidRDefault="00430D55" w:rsidP="00430D55">
      <w:pPr>
        <w:rPr>
          <w:rFonts w:ascii="18thCentury" w:hAnsi="18thCentury"/>
          <w:sz w:val="32"/>
          <w:szCs w:val="32"/>
          <w:lang w:bidi="ar-AE"/>
        </w:rPr>
      </w:pPr>
    </w:p>
    <w:p w14:paraId="5151B6EF" w14:textId="46E3DDDE" w:rsidR="00430D55" w:rsidRDefault="00430D55" w:rsidP="00430D55">
      <w:pPr>
        <w:rPr>
          <w:rFonts w:ascii="18thCentury" w:hAnsi="18thCentury"/>
          <w:sz w:val="32"/>
          <w:szCs w:val="32"/>
          <w:lang w:bidi="ar-AE"/>
        </w:rPr>
      </w:pPr>
    </w:p>
    <w:p w14:paraId="2EC36ED5" w14:textId="1A7FAB69" w:rsidR="00430D55" w:rsidRDefault="00430D55" w:rsidP="00430D55">
      <w:pPr>
        <w:rPr>
          <w:rFonts w:ascii="18thCentury" w:hAnsi="18thCentury"/>
          <w:sz w:val="32"/>
          <w:szCs w:val="32"/>
          <w:lang w:bidi="ar-AE"/>
        </w:rPr>
      </w:pPr>
    </w:p>
    <w:p w14:paraId="2EDFA04E" w14:textId="77777777" w:rsidR="00430D55" w:rsidRDefault="00430D55" w:rsidP="00430D55">
      <w:pPr>
        <w:rPr>
          <w:rFonts w:ascii="18thCentury" w:hAnsi="18thCentury"/>
          <w:sz w:val="32"/>
          <w:szCs w:val="32"/>
          <w:lang w:bidi="ar-AE"/>
        </w:rPr>
      </w:pPr>
    </w:p>
    <w:p w14:paraId="2FA0EDB1" w14:textId="5D6BB1D4" w:rsidR="00430D55" w:rsidRPr="00CC15CD" w:rsidRDefault="00430D55" w:rsidP="00430D55">
      <w:pPr>
        <w:rPr>
          <w:rFonts w:ascii="18thCentury" w:hAnsi="18thCentury"/>
          <w:sz w:val="32"/>
          <w:szCs w:val="32"/>
          <w:lang w:bidi="ar-AE"/>
        </w:rPr>
      </w:pPr>
      <w:r>
        <w:rPr>
          <w:rFonts w:ascii="18thCentury" w:hAnsi="18thCentury"/>
          <w:sz w:val="32"/>
          <w:szCs w:val="32"/>
          <w:lang w:bidi="ar-AE"/>
        </w:rPr>
        <w:t xml:space="preserve">                           </w:t>
      </w:r>
      <w:r>
        <w:rPr>
          <w:rFonts w:ascii="18thCentury" w:hAnsi="18thCentury"/>
          <w:noProof/>
          <w:sz w:val="32"/>
          <w:szCs w:val="32"/>
          <w:lang w:bidi="ar-AE"/>
        </w:rPr>
        <w:drawing>
          <wp:inline distT="0" distB="0" distL="0" distR="0" wp14:anchorId="75C17E26" wp14:editId="619FB433">
            <wp:extent cx="3429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18thCentury" w:hAnsi="18thCentury"/>
          <w:sz w:val="32"/>
          <w:szCs w:val="32"/>
          <w:lang w:bidi="ar-AE"/>
        </w:rPr>
        <w:t xml:space="preserve">  </w:t>
      </w:r>
    </w:p>
    <w:sectPr w:rsidR="00430D55" w:rsidRPr="00CC1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18thCentury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3ED563F"/>
    <w:multiLevelType w:val="hybridMultilevel"/>
    <w:tmpl w:val="8C34429C"/>
    <w:lvl w:ilvl="0" w:tplc="ED649AF8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2767263"/>
    <w:multiLevelType w:val="hybridMultilevel"/>
    <w:tmpl w:val="BA4EC08A"/>
    <w:lvl w:ilvl="0" w:tplc="1E2494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AA7413"/>
    <w:multiLevelType w:val="hybridMultilevel"/>
    <w:tmpl w:val="152EE772"/>
    <w:lvl w:ilvl="0" w:tplc="FD22A3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770A9"/>
    <w:multiLevelType w:val="hybridMultilevel"/>
    <w:tmpl w:val="3B64E2D6"/>
    <w:lvl w:ilvl="0" w:tplc="605033B6">
      <w:start w:val="1"/>
      <w:numFmt w:val="decimal"/>
      <w:lvlText w:val="%1-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FD07DC"/>
    <w:multiLevelType w:val="hybridMultilevel"/>
    <w:tmpl w:val="32F43B7A"/>
    <w:lvl w:ilvl="0" w:tplc="4E4632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D970770"/>
    <w:multiLevelType w:val="hybridMultilevel"/>
    <w:tmpl w:val="993892BC"/>
    <w:lvl w:ilvl="0" w:tplc="F498FB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E5745A6"/>
    <w:multiLevelType w:val="hybridMultilevel"/>
    <w:tmpl w:val="0A860A68"/>
    <w:lvl w:ilvl="0" w:tplc="40CAD6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3"/>
  </w:num>
  <w:num w:numId="3">
    <w:abstractNumId w:val="10"/>
  </w:num>
  <w:num w:numId="4">
    <w:abstractNumId w:val="28"/>
  </w:num>
  <w:num w:numId="5">
    <w:abstractNumId w:val="15"/>
  </w:num>
  <w:num w:numId="6">
    <w:abstractNumId w:val="21"/>
  </w:num>
  <w:num w:numId="7">
    <w:abstractNumId w:val="24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0"/>
  </w:num>
  <w:num w:numId="20">
    <w:abstractNumId w:val="26"/>
  </w:num>
  <w:num w:numId="21">
    <w:abstractNumId w:val="23"/>
  </w:num>
  <w:num w:numId="22">
    <w:abstractNumId w:val="12"/>
  </w:num>
  <w:num w:numId="23">
    <w:abstractNumId w:val="29"/>
  </w:num>
  <w:num w:numId="24">
    <w:abstractNumId w:val="19"/>
  </w:num>
  <w:num w:numId="25">
    <w:abstractNumId w:val="16"/>
  </w:num>
  <w:num w:numId="26">
    <w:abstractNumId w:val="27"/>
  </w:num>
  <w:num w:numId="27">
    <w:abstractNumId w:val="17"/>
  </w:num>
  <w:num w:numId="28">
    <w:abstractNumId w:val="11"/>
  </w:num>
  <w:num w:numId="29">
    <w:abstractNumId w:val="14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FF"/>
    <w:rsid w:val="00063331"/>
    <w:rsid w:val="001D557E"/>
    <w:rsid w:val="00385440"/>
    <w:rsid w:val="003B2F55"/>
    <w:rsid w:val="004069EF"/>
    <w:rsid w:val="00430D55"/>
    <w:rsid w:val="004C41B1"/>
    <w:rsid w:val="004F3429"/>
    <w:rsid w:val="004F76AE"/>
    <w:rsid w:val="005130DD"/>
    <w:rsid w:val="00526EFF"/>
    <w:rsid w:val="005A08AE"/>
    <w:rsid w:val="005B265F"/>
    <w:rsid w:val="005B3B70"/>
    <w:rsid w:val="00637B11"/>
    <w:rsid w:val="00645252"/>
    <w:rsid w:val="00660D62"/>
    <w:rsid w:val="006D3D74"/>
    <w:rsid w:val="0077409C"/>
    <w:rsid w:val="00775A31"/>
    <w:rsid w:val="0083569A"/>
    <w:rsid w:val="00883072"/>
    <w:rsid w:val="009B33B8"/>
    <w:rsid w:val="00A4254A"/>
    <w:rsid w:val="00A426DD"/>
    <w:rsid w:val="00A52DD7"/>
    <w:rsid w:val="00A81BD0"/>
    <w:rsid w:val="00A9204E"/>
    <w:rsid w:val="00A94D79"/>
    <w:rsid w:val="00AA01FE"/>
    <w:rsid w:val="00BE09B4"/>
    <w:rsid w:val="00CA5DEA"/>
    <w:rsid w:val="00CC15CD"/>
    <w:rsid w:val="00DF5E2E"/>
    <w:rsid w:val="00F2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06DB"/>
  <w15:chartTrackingRefBased/>
  <w15:docId w15:val="{D028C5F9-3629-417A-B3D9-948B7B226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A0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7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218</TotalTime>
  <Pages>10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2020-06-27T19:21:00Z</dcterms:created>
  <dcterms:modified xsi:type="dcterms:W3CDTF">2020-06-30T17:46:00Z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